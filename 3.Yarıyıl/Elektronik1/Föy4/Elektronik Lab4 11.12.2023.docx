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F8349A8" w14:textId="77777777" w:rsidR="00011ACB" w:rsidRDefault="00322A3B">
      <w:pPr>
        <w:spacing w:line="200" w:lineRule="exact"/>
        <w:rPr>
          <w:rFonts w:ascii="Times New Roman" w:eastAsia="Times New Roman" w:hAnsi="Times New Roman"/>
          <w:sz w:val="24"/>
        </w:rPr>
      </w:pPr>
      <w:bookmarkStart w:id="0" w:name="page1"/>
      <w:bookmarkEnd w:id="0"/>
      <w:r>
        <w:rPr>
          <w:noProof/>
        </w:rPr>
        <w:drawing>
          <wp:anchor distT="0" distB="0" distL="114300" distR="114300" simplePos="0" relativeHeight="251653632" behindDoc="1" locked="0" layoutInCell="1" allowOverlap="1" wp14:anchorId="43A45CD2" wp14:editId="1389B045">
            <wp:simplePos x="0" y="0"/>
            <wp:positionH relativeFrom="page">
              <wp:posOffset>304165</wp:posOffset>
            </wp:positionH>
            <wp:positionV relativeFrom="page">
              <wp:posOffset>304800</wp:posOffset>
            </wp:positionV>
            <wp:extent cx="6951345" cy="10082530"/>
            <wp:effectExtent l="0" t="0" r="0" b="0"/>
            <wp:wrapNone/>
            <wp:docPr id="1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51345" cy="10082530"/>
                    </a:xfrm>
                    <a:prstGeom prst="rect">
                      <a:avLst/>
                    </a:prstGeom>
                    <a:noFill/>
                  </pic:spPr>
                </pic:pic>
              </a:graphicData>
            </a:graphic>
            <wp14:sizeRelH relativeFrom="page">
              <wp14:pctWidth>0</wp14:pctWidth>
            </wp14:sizeRelH>
            <wp14:sizeRelV relativeFrom="page">
              <wp14:pctHeight>0</wp14:pctHeight>
            </wp14:sizeRelV>
          </wp:anchor>
        </w:drawing>
      </w:r>
    </w:p>
    <w:p w14:paraId="2AAD7E16" w14:textId="77777777" w:rsidR="00011ACB" w:rsidRDefault="00011ACB">
      <w:pPr>
        <w:spacing w:line="200" w:lineRule="exact"/>
        <w:rPr>
          <w:rFonts w:ascii="Times New Roman" w:eastAsia="Times New Roman" w:hAnsi="Times New Roman"/>
          <w:sz w:val="24"/>
        </w:rPr>
      </w:pPr>
    </w:p>
    <w:p w14:paraId="5CCAD37A" w14:textId="77777777" w:rsidR="00011ACB" w:rsidRDefault="00011ACB">
      <w:pPr>
        <w:spacing w:line="200" w:lineRule="exact"/>
        <w:rPr>
          <w:rFonts w:ascii="Times New Roman" w:eastAsia="Times New Roman" w:hAnsi="Times New Roman"/>
          <w:sz w:val="24"/>
        </w:rPr>
      </w:pPr>
    </w:p>
    <w:p w14:paraId="6C1FE614" w14:textId="77777777" w:rsidR="00011ACB" w:rsidRDefault="00011ACB">
      <w:pPr>
        <w:spacing w:line="200" w:lineRule="exact"/>
        <w:rPr>
          <w:rFonts w:ascii="Times New Roman" w:eastAsia="Times New Roman" w:hAnsi="Times New Roman"/>
          <w:sz w:val="24"/>
        </w:rPr>
      </w:pPr>
    </w:p>
    <w:p w14:paraId="1ECA89A6" w14:textId="77777777" w:rsidR="00011ACB" w:rsidRDefault="00011ACB">
      <w:pPr>
        <w:spacing w:line="200" w:lineRule="exact"/>
        <w:rPr>
          <w:rFonts w:ascii="Times New Roman" w:eastAsia="Times New Roman" w:hAnsi="Times New Roman"/>
          <w:sz w:val="24"/>
        </w:rPr>
      </w:pPr>
    </w:p>
    <w:p w14:paraId="5B0F6CDC" w14:textId="77777777" w:rsidR="00011ACB" w:rsidRDefault="00011ACB">
      <w:pPr>
        <w:spacing w:line="200" w:lineRule="exact"/>
        <w:rPr>
          <w:rFonts w:ascii="Times New Roman" w:eastAsia="Times New Roman" w:hAnsi="Times New Roman"/>
          <w:sz w:val="24"/>
        </w:rPr>
      </w:pPr>
    </w:p>
    <w:p w14:paraId="79D01FAA" w14:textId="77777777" w:rsidR="00011ACB" w:rsidRDefault="00011ACB">
      <w:pPr>
        <w:spacing w:line="200" w:lineRule="exact"/>
        <w:rPr>
          <w:rFonts w:ascii="Times New Roman" w:eastAsia="Times New Roman" w:hAnsi="Times New Roman"/>
          <w:sz w:val="24"/>
        </w:rPr>
      </w:pPr>
    </w:p>
    <w:p w14:paraId="405BC49A" w14:textId="77777777" w:rsidR="00011ACB" w:rsidRDefault="00011ACB">
      <w:pPr>
        <w:spacing w:line="200" w:lineRule="exact"/>
        <w:rPr>
          <w:rFonts w:ascii="Times New Roman" w:eastAsia="Times New Roman" w:hAnsi="Times New Roman"/>
          <w:sz w:val="24"/>
        </w:rPr>
      </w:pPr>
    </w:p>
    <w:p w14:paraId="1B922DED" w14:textId="77777777" w:rsidR="00011ACB" w:rsidRDefault="00011ACB">
      <w:pPr>
        <w:spacing w:line="200" w:lineRule="exact"/>
        <w:rPr>
          <w:rFonts w:ascii="Times New Roman" w:eastAsia="Times New Roman" w:hAnsi="Times New Roman"/>
          <w:sz w:val="24"/>
        </w:rPr>
      </w:pPr>
    </w:p>
    <w:p w14:paraId="51F898BD" w14:textId="77777777" w:rsidR="00011ACB" w:rsidRDefault="00011ACB">
      <w:pPr>
        <w:spacing w:line="200" w:lineRule="exact"/>
        <w:rPr>
          <w:rFonts w:ascii="Times New Roman" w:eastAsia="Times New Roman" w:hAnsi="Times New Roman"/>
          <w:sz w:val="24"/>
        </w:rPr>
      </w:pPr>
    </w:p>
    <w:p w14:paraId="49087AFA" w14:textId="77777777" w:rsidR="00011ACB" w:rsidRDefault="00011ACB">
      <w:pPr>
        <w:spacing w:line="200" w:lineRule="exact"/>
        <w:rPr>
          <w:rFonts w:ascii="Times New Roman" w:eastAsia="Times New Roman" w:hAnsi="Times New Roman"/>
          <w:sz w:val="24"/>
        </w:rPr>
      </w:pPr>
    </w:p>
    <w:p w14:paraId="6562AD5F" w14:textId="77777777" w:rsidR="00011ACB" w:rsidRDefault="00011ACB">
      <w:pPr>
        <w:spacing w:line="398" w:lineRule="exact"/>
        <w:rPr>
          <w:rFonts w:ascii="Times New Roman" w:eastAsia="Times New Roman" w:hAnsi="Times New Roman"/>
          <w:sz w:val="24"/>
        </w:rPr>
      </w:pPr>
    </w:p>
    <w:p w14:paraId="15A20C93" w14:textId="77777777" w:rsidR="00011ACB" w:rsidRDefault="00011ACB">
      <w:pPr>
        <w:spacing w:line="373" w:lineRule="auto"/>
        <w:ind w:left="1380" w:right="1620"/>
        <w:jc w:val="center"/>
        <w:rPr>
          <w:b/>
          <w:sz w:val="32"/>
        </w:rPr>
      </w:pPr>
      <w:r>
        <w:rPr>
          <w:b/>
          <w:sz w:val="32"/>
        </w:rPr>
        <w:t>BURSA TEKNİK ÜNİVERSİTESİ MÜHENDİSLİK VE DOĞA BİLİMLERİ FAKÜLTESİ BİLGİSAYAR MÜHENDİSLİĞİ BÖLÜMÜ</w:t>
      </w:r>
    </w:p>
    <w:p w14:paraId="04C92EEF" w14:textId="77777777" w:rsidR="00011ACB" w:rsidRDefault="00011ACB">
      <w:pPr>
        <w:spacing w:line="200" w:lineRule="exact"/>
        <w:rPr>
          <w:rFonts w:ascii="Times New Roman" w:eastAsia="Times New Roman" w:hAnsi="Times New Roman"/>
          <w:sz w:val="24"/>
        </w:rPr>
      </w:pPr>
    </w:p>
    <w:p w14:paraId="351A3DE6" w14:textId="77777777" w:rsidR="00011ACB" w:rsidRDefault="00011ACB">
      <w:pPr>
        <w:spacing w:line="200" w:lineRule="exact"/>
        <w:rPr>
          <w:rFonts w:ascii="Times New Roman" w:eastAsia="Times New Roman" w:hAnsi="Times New Roman"/>
          <w:sz w:val="24"/>
        </w:rPr>
      </w:pPr>
    </w:p>
    <w:p w14:paraId="4AC56770" w14:textId="77777777" w:rsidR="00011ACB" w:rsidRDefault="00011ACB">
      <w:pPr>
        <w:spacing w:line="200" w:lineRule="exact"/>
        <w:rPr>
          <w:rFonts w:ascii="Times New Roman" w:eastAsia="Times New Roman" w:hAnsi="Times New Roman"/>
          <w:sz w:val="24"/>
        </w:rPr>
      </w:pPr>
    </w:p>
    <w:p w14:paraId="121E0716" w14:textId="77777777" w:rsidR="00011ACB" w:rsidRDefault="00011ACB">
      <w:pPr>
        <w:spacing w:line="200" w:lineRule="exact"/>
        <w:rPr>
          <w:rFonts w:ascii="Times New Roman" w:eastAsia="Times New Roman" w:hAnsi="Times New Roman"/>
          <w:sz w:val="24"/>
        </w:rPr>
      </w:pPr>
    </w:p>
    <w:p w14:paraId="250290D7" w14:textId="77777777" w:rsidR="00011ACB" w:rsidRDefault="00011ACB">
      <w:pPr>
        <w:spacing w:line="288" w:lineRule="exact"/>
        <w:rPr>
          <w:rFonts w:ascii="Times New Roman" w:eastAsia="Times New Roman" w:hAnsi="Times New Roman"/>
          <w:sz w:val="24"/>
        </w:rPr>
      </w:pPr>
    </w:p>
    <w:p w14:paraId="6E7B4445" w14:textId="77777777" w:rsidR="00011ACB" w:rsidRDefault="00011ACB">
      <w:pPr>
        <w:spacing w:line="0" w:lineRule="atLeast"/>
        <w:ind w:right="-359"/>
        <w:jc w:val="center"/>
        <w:rPr>
          <w:b/>
          <w:sz w:val="32"/>
        </w:rPr>
      </w:pPr>
      <w:r>
        <w:rPr>
          <w:b/>
          <w:sz w:val="32"/>
        </w:rPr>
        <w:t>MKT0211 – ELEKTRONİK I</w:t>
      </w:r>
    </w:p>
    <w:p w14:paraId="09F705CD" w14:textId="77777777" w:rsidR="00011ACB" w:rsidRDefault="00011ACB">
      <w:pPr>
        <w:spacing w:line="190" w:lineRule="exact"/>
        <w:rPr>
          <w:rFonts w:ascii="Times New Roman" w:eastAsia="Times New Roman" w:hAnsi="Times New Roman"/>
          <w:sz w:val="24"/>
        </w:rPr>
      </w:pPr>
    </w:p>
    <w:p w14:paraId="64A65154" w14:textId="77777777" w:rsidR="00011ACB" w:rsidRDefault="00011ACB">
      <w:pPr>
        <w:spacing w:line="0" w:lineRule="atLeast"/>
        <w:ind w:right="-359"/>
        <w:jc w:val="center"/>
        <w:rPr>
          <w:b/>
          <w:sz w:val="32"/>
        </w:rPr>
      </w:pPr>
      <w:r>
        <w:rPr>
          <w:b/>
          <w:sz w:val="32"/>
        </w:rPr>
        <w:t>(GÜZ 2019)</w:t>
      </w:r>
    </w:p>
    <w:p w14:paraId="5B8AE4C5" w14:textId="77777777" w:rsidR="00011ACB" w:rsidRDefault="00011ACB">
      <w:pPr>
        <w:spacing w:line="200" w:lineRule="exact"/>
        <w:rPr>
          <w:rFonts w:ascii="Times New Roman" w:eastAsia="Times New Roman" w:hAnsi="Times New Roman"/>
          <w:sz w:val="24"/>
        </w:rPr>
      </w:pPr>
    </w:p>
    <w:p w14:paraId="7A7750ED" w14:textId="77777777" w:rsidR="00011ACB" w:rsidRDefault="00011ACB">
      <w:pPr>
        <w:spacing w:line="200" w:lineRule="exact"/>
        <w:rPr>
          <w:rFonts w:ascii="Times New Roman" w:eastAsia="Times New Roman" w:hAnsi="Times New Roman"/>
          <w:sz w:val="24"/>
        </w:rPr>
      </w:pPr>
    </w:p>
    <w:p w14:paraId="4E687B80" w14:textId="77777777" w:rsidR="00011ACB" w:rsidRDefault="00011ACB">
      <w:pPr>
        <w:spacing w:line="373" w:lineRule="exact"/>
        <w:rPr>
          <w:rFonts w:ascii="Times New Roman" w:eastAsia="Times New Roman" w:hAnsi="Times New Roman"/>
          <w:sz w:val="24"/>
        </w:rPr>
      </w:pPr>
    </w:p>
    <w:p w14:paraId="1956AA74" w14:textId="77777777" w:rsidR="00011ACB" w:rsidRDefault="00C90384">
      <w:pPr>
        <w:spacing w:line="0" w:lineRule="atLeast"/>
        <w:ind w:right="-359"/>
        <w:jc w:val="center"/>
        <w:rPr>
          <w:b/>
          <w:sz w:val="32"/>
        </w:rPr>
      </w:pPr>
      <w:r>
        <w:rPr>
          <w:b/>
          <w:sz w:val="32"/>
        </w:rPr>
        <w:t>DENEY IV</w:t>
      </w:r>
    </w:p>
    <w:p w14:paraId="2CD5EC86" w14:textId="77777777" w:rsidR="00011ACB" w:rsidRDefault="00011ACB">
      <w:pPr>
        <w:spacing w:line="190" w:lineRule="exact"/>
        <w:rPr>
          <w:rFonts w:ascii="Times New Roman" w:eastAsia="Times New Roman" w:hAnsi="Times New Roman"/>
          <w:sz w:val="24"/>
        </w:rPr>
      </w:pPr>
    </w:p>
    <w:p w14:paraId="25DF95FE" w14:textId="77777777" w:rsidR="00011ACB" w:rsidRDefault="00011ACB">
      <w:pPr>
        <w:spacing w:line="0" w:lineRule="atLeast"/>
        <w:ind w:right="-359"/>
        <w:jc w:val="center"/>
        <w:rPr>
          <w:b/>
          <w:sz w:val="32"/>
        </w:rPr>
      </w:pPr>
      <w:r>
        <w:rPr>
          <w:b/>
          <w:sz w:val="32"/>
        </w:rPr>
        <w:t>Dİ</w:t>
      </w:r>
      <w:r w:rsidR="00384DE1">
        <w:rPr>
          <w:b/>
          <w:sz w:val="32"/>
        </w:rPr>
        <w:t xml:space="preserve">YOT DEVRELERİ – KIRPICILAR </w:t>
      </w:r>
    </w:p>
    <w:p w14:paraId="0D89E56D" w14:textId="77777777" w:rsidR="00011ACB" w:rsidRDefault="00011ACB">
      <w:pPr>
        <w:spacing w:line="200" w:lineRule="exact"/>
        <w:rPr>
          <w:rFonts w:ascii="Times New Roman" w:eastAsia="Times New Roman" w:hAnsi="Times New Roman"/>
          <w:sz w:val="24"/>
        </w:rPr>
      </w:pPr>
    </w:p>
    <w:p w14:paraId="7E334A41" w14:textId="77777777" w:rsidR="00011ACB" w:rsidRDefault="00011ACB">
      <w:pPr>
        <w:spacing w:line="200" w:lineRule="exact"/>
        <w:rPr>
          <w:rFonts w:ascii="Times New Roman" w:eastAsia="Times New Roman" w:hAnsi="Times New Roman"/>
          <w:sz w:val="24"/>
        </w:rPr>
      </w:pPr>
    </w:p>
    <w:p w14:paraId="10B4A0A5" w14:textId="77777777" w:rsidR="00011ACB" w:rsidRDefault="00011ACB">
      <w:pPr>
        <w:spacing w:line="200" w:lineRule="exact"/>
        <w:rPr>
          <w:rFonts w:ascii="Times New Roman" w:eastAsia="Times New Roman" w:hAnsi="Times New Roman"/>
          <w:sz w:val="24"/>
        </w:rPr>
      </w:pPr>
    </w:p>
    <w:p w14:paraId="7C838552" w14:textId="77777777" w:rsidR="00011ACB" w:rsidRDefault="00011ACB">
      <w:pPr>
        <w:spacing w:line="200" w:lineRule="exact"/>
        <w:rPr>
          <w:rFonts w:ascii="Times New Roman" w:eastAsia="Times New Roman" w:hAnsi="Times New Roman"/>
          <w:sz w:val="24"/>
        </w:rPr>
      </w:pPr>
    </w:p>
    <w:p w14:paraId="5C9EA182" w14:textId="77777777" w:rsidR="00011ACB" w:rsidRDefault="00011ACB">
      <w:pPr>
        <w:spacing w:line="200" w:lineRule="exact"/>
        <w:rPr>
          <w:rFonts w:ascii="Times New Roman" w:eastAsia="Times New Roman" w:hAnsi="Times New Roman"/>
          <w:sz w:val="24"/>
        </w:rPr>
      </w:pPr>
    </w:p>
    <w:p w14:paraId="4CA6E8D8" w14:textId="77777777" w:rsidR="00011ACB" w:rsidRDefault="00011ACB">
      <w:pPr>
        <w:spacing w:line="200" w:lineRule="exact"/>
        <w:rPr>
          <w:rFonts w:ascii="Times New Roman" w:eastAsia="Times New Roman" w:hAnsi="Times New Roman"/>
          <w:sz w:val="24"/>
        </w:rPr>
      </w:pPr>
    </w:p>
    <w:p w14:paraId="3A3F8089" w14:textId="77777777" w:rsidR="00011ACB" w:rsidRDefault="00011ACB">
      <w:pPr>
        <w:spacing w:line="200" w:lineRule="exact"/>
        <w:rPr>
          <w:rFonts w:ascii="Times New Roman" w:eastAsia="Times New Roman" w:hAnsi="Times New Roman"/>
          <w:sz w:val="24"/>
        </w:rPr>
      </w:pPr>
    </w:p>
    <w:p w14:paraId="3132C7FC" w14:textId="77777777" w:rsidR="00011ACB" w:rsidRDefault="00011ACB">
      <w:pPr>
        <w:spacing w:line="224" w:lineRule="exact"/>
        <w:rPr>
          <w:rFonts w:ascii="Times New Roman" w:eastAsia="Times New Roman" w:hAnsi="Times New Roman"/>
          <w:sz w:val="24"/>
        </w:rPr>
      </w:pPr>
    </w:p>
    <w:tbl>
      <w:tblPr>
        <w:tblW w:w="0" w:type="auto"/>
        <w:tblLayout w:type="fixed"/>
        <w:tblCellMar>
          <w:left w:w="0" w:type="dxa"/>
          <w:right w:w="0" w:type="dxa"/>
        </w:tblCellMar>
        <w:tblLook w:val="0000" w:firstRow="0" w:lastRow="0" w:firstColumn="0" w:lastColumn="0" w:noHBand="0" w:noVBand="0"/>
      </w:tblPr>
      <w:tblGrid>
        <w:gridCol w:w="2060"/>
        <w:gridCol w:w="780"/>
        <w:gridCol w:w="2700"/>
        <w:gridCol w:w="100"/>
        <w:gridCol w:w="3320"/>
        <w:gridCol w:w="580"/>
        <w:gridCol w:w="120"/>
      </w:tblGrid>
      <w:tr w:rsidR="00011ACB" w14:paraId="680E5E4C" w14:textId="77777777">
        <w:trPr>
          <w:trHeight w:val="358"/>
        </w:trPr>
        <w:tc>
          <w:tcPr>
            <w:tcW w:w="5640" w:type="dxa"/>
            <w:gridSpan w:val="4"/>
            <w:shd w:val="clear" w:color="auto" w:fill="auto"/>
            <w:vAlign w:val="bottom"/>
          </w:tcPr>
          <w:p w14:paraId="042EDB94" w14:textId="77777777" w:rsidR="00011ACB" w:rsidRDefault="00011ACB">
            <w:pPr>
              <w:spacing w:line="0" w:lineRule="atLeast"/>
              <w:ind w:left="120"/>
              <w:rPr>
                <w:b/>
                <w:sz w:val="26"/>
              </w:rPr>
            </w:pPr>
            <w:r>
              <w:rPr>
                <w:b/>
                <w:sz w:val="26"/>
              </w:rPr>
              <w:t>Deneyi Yapanın</w:t>
            </w:r>
          </w:p>
        </w:tc>
        <w:tc>
          <w:tcPr>
            <w:tcW w:w="4020" w:type="dxa"/>
            <w:gridSpan w:val="3"/>
            <w:shd w:val="clear" w:color="auto" w:fill="auto"/>
            <w:vAlign w:val="bottom"/>
          </w:tcPr>
          <w:p w14:paraId="14AA65C1" w14:textId="77777777" w:rsidR="00011ACB" w:rsidRDefault="00011ACB">
            <w:pPr>
              <w:spacing w:line="0" w:lineRule="atLeast"/>
              <w:rPr>
                <w:b/>
                <w:sz w:val="26"/>
              </w:rPr>
            </w:pPr>
            <w:r>
              <w:rPr>
                <w:b/>
                <w:sz w:val="26"/>
              </w:rPr>
              <w:t>Değerlendirme</w:t>
            </w:r>
          </w:p>
        </w:tc>
      </w:tr>
      <w:tr w:rsidR="00011ACB" w14:paraId="286E6B8E" w14:textId="77777777">
        <w:trPr>
          <w:trHeight w:val="62"/>
        </w:trPr>
        <w:tc>
          <w:tcPr>
            <w:tcW w:w="5540" w:type="dxa"/>
            <w:gridSpan w:val="3"/>
            <w:tcBorders>
              <w:bottom w:val="single" w:sz="8" w:space="0" w:color="auto"/>
            </w:tcBorders>
            <w:shd w:val="clear" w:color="auto" w:fill="auto"/>
            <w:vAlign w:val="bottom"/>
          </w:tcPr>
          <w:p w14:paraId="0A448ADD" w14:textId="77777777" w:rsidR="00011ACB" w:rsidRDefault="00011ACB">
            <w:pPr>
              <w:spacing w:line="0" w:lineRule="atLeast"/>
              <w:rPr>
                <w:rFonts w:ascii="Times New Roman" w:eastAsia="Times New Roman" w:hAnsi="Times New Roman"/>
                <w:sz w:val="5"/>
              </w:rPr>
            </w:pPr>
          </w:p>
        </w:tc>
        <w:tc>
          <w:tcPr>
            <w:tcW w:w="100" w:type="dxa"/>
            <w:tcBorders>
              <w:bottom w:val="single" w:sz="8" w:space="0" w:color="auto"/>
            </w:tcBorders>
            <w:shd w:val="clear" w:color="auto" w:fill="auto"/>
            <w:vAlign w:val="bottom"/>
          </w:tcPr>
          <w:p w14:paraId="0290006E" w14:textId="77777777" w:rsidR="00011ACB" w:rsidRDefault="00011ACB">
            <w:pPr>
              <w:spacing w:line="0" w:lineRule="atLeast"/>
              <w:rPr>
                <w:rFonts w:ascii="Times New Roman" w:eastAsia="Times New Roman" w:hAnsi="Times New Roman"/>
                <w:sz w:val="5"/>
              </w:rPr>
            </w:pPr>
          </w:p>
        </w:tc>
        <w:tc>
          <w:tcPr>
            <w:tcW w:w="3320" w:type="dxa"/>
            <w:tcBorders>
              <w:bottom w:val="single" w:sz="8" w:space="0" w:color="auto"/>
            </w:tcBorders>
            <w:shd w:val="clear" w:color="auto" w:fill="auto"/>
            <w:vAlign w:val="bottom"/>
          </w:tcPr>
          <w:p w14:paraId="696D1BA7" w14:textId="77777777" w:rsidR="00011ACB" w:rsidRDefault="00011ACB">
            <w:pPr>
              <w:spacing w:line="0" w:lineRule="atLeast"/>
              <w:rPr>
                <w:rFonts w:ascii="Times New Roman" w:eastAsia="Times New Roman" w:hAnsi="Times New Roman"/>
                <w:sz w:val="5"/>
              </w:rPr>
            </w:pPr>
          </w:p>
        </w:tc>
        <w:tc>
          <w:tcPr>
            <w:tcW w:w="580" w:type="dxa"/>
            <w:tcBorders>
              <w:bottom w:val="single" w:sz="8" w:space="0" w:color="auto"/>
            </w:tcBorders>
            <w:shd w:val="clear" w:color="auto" w:fill="auto"/>
            <w:vAlign w:val="bottom"/>
          </w:tcPr>
          <w:p w14:paraId="19CACF82" w14:textId="77777777" w:rsidR="00011ACB" w:rsidRDefault="00011ACB">
            <w:pPr>
              <w:spacing w:line="0" w:lineRule="atLeast"/>
              <w:rPr>
                <w:rFonts w:ascii="Times New Roman" w:eastAsia="Times New Roman" w:hAnsi="Times New Roman"/>
                <w:sz w:val="5"/>
              </w:rPr>
            </w:pPr>
          </w:p>
        </w:tc>
        <w:tc>
          <w:tcPr>
            <w:tcW w:w="120" w:type="dxa"/>
            <w:tcBorders>
              <w:bottom w:val="single" w:sz="8" w:space="0" w:color="auto"/>
            </w:tcBorders>
            <w:shd w:val="clear" w:color="auto" w:fill="auto"/>
            <w:vAlign w:val="bottom"/>
          </w:tcPr>
          <w:p w14:paraId="14875FAF" w14:textId="77777777" w:rsidR="00011ACB" w:rsidRDefault="00011ACB">
            <w:pPr>
              <w:spacing w:line="0" w:lineRule="atLeast"/>
              <w:rPr>
                <w:rFonts w:ascii="Times New Roman" w:eastAsia="Times New Roman" w:hAnsi="Times New Roman"/>
                <w:sz w:val="5"/>
              </w:rPr>
            </w:pPr>
          </w:p>
        </w:tc>
      </w:tr>
      <w:tr w:rsidR="00011ACB" w14:paraId="138A8040" w14:textId="77777777">
        <w:trPr>
          <w:trHeight w:val="331"/>
        </w:trPr>
        <w:tc>
          <w:tcPr>
            <w:tcW w:w="5540" w:type="dxa"/>
            <w:gridSpan w:val="3"/>
            <w:tcBorders>
              <w:left w:val="single" w:sz="8" w:space="0" w:color="auto"/>
              <w:right w:val="single" w:sz="8" w:space="0" w:color="auto"/>
            </w:tcBorders>
            <w:shd w:val="clear" w:color="auto" w:fill="auto"/>
            <w:vAlign w:val="bottom"/>
          </w:tcPr>
          <w:p w14:paraId="2F20FC28" w14:textId="77777777" w:rsidR="00011ACB" w:rsidRDefault="00011ACB">
            <w:pPr>
              <w:spacing w:line="0" w:lineRule="atLeast"/>
              <w:ind w:left="120"/>
              <w:rPr>
                <w:b/>
                <w:sz w:val="24"/>
              </w:rPr>
            </w:pPr>
            <w:r>
              <w:rPr>
                <w:b/>
                <w:sz w:val="24"/>
              </w:rPr>
              <w:t>Ad ve Soyadı:</w:t>
            </w:r>
          </w:p>
        </w:tc>
        <w:tc>
          <w:tcPr>
            <w:tcW w:w="100" w:type="dxa"/>
            <w:shd w:val="clear" w:color="auto" w:fill="auto"/>
            <w:vAlign w:val="bottom"/>
          </w:tcPr>
          <w:p w14:paraId="1F764EA5" w14:textId="77777777" w:rsidR="00011ACB" w:rsidRDefault="00011ACB">
            <w:pPr>
              <w:spacing w:line="0" w:lineRule="atLeast"/>
              <w:rPr>
                <w:rFonts w:ascii="Times New Roman" w:eastAsia="Times New Roman" w:hAnsi="Times New Roman"/>
                <w:sz w:val="24"/>
              </w:rPr>
            </w:pPr>
          </w:p>
        </w:tc>
        <w:tc>
          <w:tcPr>
            <w:tcW w:w="3320" w:type="dxa"/>
            <w:shd w:val="clear" w:color="auto" w:fill="auto"/>
            <w:vAlign w:val="bottom"/>
          </w:tcPr>
          <w:p w14:paraId="18B3C7B1" w14:textId="77777777" w:rsidR="00011ACB" w:rsidRDefault="00011ACB">
            <w:pPr>
              <w:spacing w:line="0" w:lineRule="atLeast"/>
              <w:rPr>
                <w:b/>
                <w:strike/>
                <w:color w:val="A5A5A5"/>
                <w:sz w:val="24"/>
              </w:rPr>
            </w:pPr>
            <w:r>
              <w:rPr>
                <w:b/>
                <w:strike/>
                <w:color w:val="A5A5A5"/>
                <w:sz w:val="24"/>
              </w:rPr>
              <w:t>Ön Çalışma:</w:t>
            </w:r>
          </w:p>
        </w:tc>
        <w:tc>
          <w:tcPr>
            <w:tcW w:w="580" w:type="dxa"/>
            <w:vMerge w:val="restart"/>
            <w:shd w:val="clear" w:color="auto" w:fill="auto"/>
            <w:vAlign w:val="bottom"/>
          </w:tcPr>
          <w:p w14:paraId="44008A2C" w14:textId="77777777" w:rsidR="00011ACB" w:rsidRDefault="00011ACB">
            <w:pPr>
              <w:spacing w:line="0" w:lineRule="atLeast"/>
              <w:jc w:val="right"/>
              <w:rPr>
                <w:b/>
                <w:strike/>
                <w:color w:val="A5A5A5"/>
                <w:w w:val="97"/>
                <w:sz w:val="24"/>
              </w:rPr>
            </w:pPr>
            <w:r>
              <w:rPr>
                <w:b/>
                <w:strike/>
                <w:color w:val="A5A5A5"/>
                <w:w w:val="97"/>
                <w:sz w:val="24"/>
              </w:rPr>
              <w:t>/ 30%</w:t>
            </w:r>
          </w:p>
        </w:tc>
        <w:tc>
          <w:tcPr>
            <w:tcW w:w="120" w:type="dxa"/>
            <w:tcBorders>
              <w:right w:val="single" w:sz="8" w:space="0" w:color="auto"/>
            </w:tcBorders>
            <w:shd w:val="clear" w:color="auto" w:fill="auto"/>
            <w:vAlign w:val="bottom"/>
          </w:tcPr>
          <w:p w14:paraId="63C18EA7" w14:textId="77777777" w:rsidR="00011ACB" w:rsidRDefault="00011ACB">
            <w:pPr>
              <w:spacing w:line="0" w:lineRule="atLeast"/>
              <w:rPr>
                <w:rFonts w:ascii="Times New Roman" w:eastAsia="Times New Roman" w:hAnsi="Times New Roman"/>
                <w:sz w:val="24"/>
              </w:rPr>
            </w:pPr>
          </w:p>
        </w:tc>
      </w:tr>
      <w:tr w:rsidR="00011ACB" w14:paraId="5C7E8DC5" w14:textId="77777777">
        <w:trPr>
          <w:trHeight w:val="272"/>
        </w:trPr>
        <w:tc>
          <w:tcPr>
            <w:tcW w:w="2060" w:type="dxa"/>
            <w:tcBorders>
              <w:left w:val="single" w:sz="8" w:space="0" w:color="auto"/>
            </w:tcBorders>
            <w:shd w:val="clear" w:color="auto" w:fill="auto"/>
            <w:vAlign w:val="bottom"/>
          </w:tcPr>
          <w:p w14:paraId="4366DA16" w14:textId="77777777" w:rsidR="00011ACB" w:rsidRDefault="00011ACB">
            <w:pPr>
              <w:spacing w:line="0" w:lineRule="atLeast"/>
              <w:rPr>
                <w:rFonts w:ascii="Times New Roman" w:eastAsia="Times New Roman" w:hAnsi="Times New Roman"/>
                <w:sz w:val="23"/>
              </w:rPr>
            </w:pPr>
          </w:p>
        </w:tc>
        <w:tc>
          <w:tcPr>
            <w:tcW w:w="780" w:type="dxa"/>
            <w:shd w:val="clear" w:color="auto" w:fill="auto"/>
            <w:vAlign w:val="bottom"/>
          </w:tcPr>
          <w:p w14:paraId="5BC958BB" w14:textId="77777777" w:rsidR="00011ACB" w:rsidRDefault="00011ACB">
            <w:pPr>
              <w:spacing w:line="0" w:lineRule="atLeast"/>
              <w:rPr>
                <w:rFonts w:ascii="Times New Roman" w:eastAsia="Times New Roman" w:hAnsi="Times New Roman"/>
                <w:sz w:val="23"/>
              </w:rPr>
            </w:pPr>
          </w:p>
        </w:tc>
        <w:tc>
          <w:tcPr>
            <w:tcW w:w="2700" w:type="dxa"/>
            <w:tcBorders>
              <w:right w:val="single" w:sz="8" w:space="0" w:color="auto"/>
            </w:tcBorders>
            <w:shd w:val="clear" w:color="auto" w:fill="auto"/>
            <w:vAlign w:val="bottom"/>
          </w:tcPr>
          <w:p w14:paraId="565DD67F" w14:textId="0FA56D46" w:rsidR="00011ACB" w:rsidRDefault="00B713A8">
            <w:pPr>
              <w:spacing w:line="0" w:lineRule="atLeast"/>
              <w:rPr>
                <w:rFonts w:ascii="Times New Roman" w:eastAsia="Times New Roman" w:hAnsi="Times New Roman"/>
                <w:sz w:val="23"/>
              </w:rPr>
            </w:pPr>
            <w:r>
              <w:rPr>
                <w:rFonts w:ascii="Times New Roman" w:eastAsia="Times New Roman" w:hAnsi="Times New Roman"/>
                <w:sz w:val="23"/>
              </w:rPr>
              <w:t>Zehra Aktürk</w:t>
            </w:r>
          </w:p>
        </w:tc>
        <w:tc>
          <w:tcPr>
            <w:tcW w:w="100" w:type="dxa"/>
            <w:shd w:val="clear" w:color="auto" w:fill="auto"/>
            <w:vAlign w:val="bottom"/>
          </w:tcPr>
          <w:p w14:paraId="68FABACC" w14:textId="77777777" w:rsidR="00011ACB" w:rsidRDefault="00011ACB">
            <w:pPr>
              <w:spacing w:line="0" w:lineRule="atLeast"/>
              <w:rPr>
                <w:rFonts w:ascii="Times New Roman" w:eastAsia="Times New Roman" w:hAnsi="Times New Roman"/>
                <w:sz w:val="23"/>
              </w:rPr>
            </w:pPr>
          </w:p>
        </w:tc>
        <w:tc>
          <w:tcPr>
            <w:tcW w:w="3320" w:type="dxa"/>
            <w:shd w:val="clear" w:color="auto" w:fill="auto"/>
            <w:vAlign w:val="bottom"/>
          </w:tcPr>
          <w:p w14:paraId="75DD1D31" w14:textId="77777777" w:rsidR="00011ACB" w:rsidRDefault="00011ACB">
            <w:pPr>
              <w:spacing w:line="0" w:lineRule="atLeast"/>
              <w:rPr>
                <w:rFonts w:ascii="Times New Roman" w:eastAsia="Times New Roman" w:hAnsi="Times New Roman"/>
                <w:sz w:val="23"/>
              </w:rPr>
            </w:pPr>
          </w:p>
        </w:tc>
        <w:tc>
          <w:tcPr>
            <w:tcW w:w="580" w:type="dxa"/>
            <w:vMerge/>
            <w:shd w:val="clear" w:color="auto" w:fill="auto"/>
            <w:vAlign w:val="bottom"/>
          </w:tcPr>
          <w:p w14:paraId="3EB5CF05" w14:textId="77777777" w:rsidR="00011ACB" w:rsidRDefault="00011ACB">
            <w:pPr>
              <w:spacing w:line="0" w:lineRule="atLeast"/>
              <w:rPr>
                <w:rFonts w:ascii="Times New Roman" w:eastAsia="Times New Roman" w:hAnsi="Times New Roman"/>
                <w:sz w:val="23"/>
              </w:rPr>
            </w:pPr>
          </w:p>
        </w:tc>
        <w:tc>
          <w:tcPr>
            <w:tcW w:w="120" w:type="dxa"/>
            <w:tcBorders>
              <w:right w:val="single" w:sz="8" w:space="0" w:color="auto"/>
            </w:tcBorders>
            <w:shd w:val="clear" w:color="auto" w:fill="auto"/>
            <w:vAlign w:val="bottom"/>
          </w:tcPr>
          <w:p w14:paraId="5FD3D426" w14:textId="77777777" w:rsidR="00011ACB" w:rsidRDefault="00011ACB">
            <w:pPr>
              <w:spacing w:line="0" w:lineRule="atLeast"/>
              <w:rPr>
                <w:rFonts w:ascii="Times New Roman" w:eastAsia="Times New Roman" w:hAnsi="Times New Roman"/>
                <w:sz w:val="23"/>
              </w:rPr>
            </w:pPr>
          </w:p>
        </w:tc>
      </w:tr>
      <w:tr w:rsidR="00011ACB" w14:paraId="28DDEF2F" w14:textId="77777777">
        <w:trPr>
          <w:trHeight w:val="162"/>
        </w:trPr>
        <w:tc>
          <w:tcPr>
            <w:tcW w:w="5540" w:type="dxa"/>
            <w:gridSpan w:val="3"/>
            <w:tcBorders>
              <w:left w:val="single" w:sz="8" w:space="0" w:color="auto"/>
              <w:bottom w:val="single" w:sz="8" w:space="0" w:color="auto"/>
              <w:right w:val="single" w:sz="8" w:space="0" w:color="auto"/>
            </w:tcBorders>
            <w:shd w:val="clear" w:color="auto" w:fill="auto"/>
            <w:vAlign w:val="bottom"/>
          </w:tcPr>
          <w:p w14:paraId="7E11A1D8" w14:textId="77777777" w:rsidR="00011ACB" w:rsidRDefault="00011ACB">
            <w:pPr>
              <w:spacing w:line="0" w:lineRule="atLeast"/>
              <w:rPr>
                <w:rFonts w:ascii="Times New Roman" w:eastAsia="Times New Roman" w:hAnsi="Times New Roman"/>
                <w:sz w:val="14"/>
              </w:rPr>
            </w:pPr>
          </w:p>
        </w:tc>
        <w:tc>
          <w:tcPr>
            <w:tcW w:w="100" w:type="dxa"/>
            <w:tcBorders>
              <w:bottom w:val="single" w:sz="8" w:space="0" w:color="auto"/>
            </w:tcBorders>
            <w:shd w:val="clear" w:color="auto" w:fill="auto"/>
            <w:vAlign w:val="bottom"/>
          </w:tcPr>
          <w:p w14:paraId="057ACF29" w14:textId="77777777" w:rsidR="00011ACB" w:rsidRDefault="00011ACB">
            <w:pPr>
              <w:spacing w:line="0" w:lineRule="atLeast"/>
              <w:rPr>
                <w:rFonts w:ascii="Times New Roman" w:eastAsia="Times New Roman" w:hAnsi="Times New Roman"/>
                <w:sz w:val="14"/>
              </w:rPr>
            </w:pPr>
          </w:p>
        </w:tc>
        <w:tc>
          <w:tcPr>
            <w:tcW w:w="4020" w:type="dxa"/>
            <w:gridSpan w:val="3"/>
            <w:tcBorders>
              <w:bottom w:val="single" w:sz="8" w:space="0" w:color="auto"/>
              <w:right w:val="single" w:sz="8" w:space="0" w:color="auto"/>
            </w:tcBorders>
            <w:shd w:val="clear" w:color="auto" w:fill="auto"/>
            <w:vAlign w:val="bottom"/>
          </w:tcPr>
          <w:p w14:paraId="536A1CC1" w14:textId="77777777" w:rsidR="00011ACB" w:rsidRDefault="00011ACB">
            <w:pPr>
              <w:spacing w:line="0" w:lineRule="atLeast"/>
              <w:rPr>
                <w:rFonts w:ascii="Times New Roman" w:eastAsia="Times New Roman" w:hAnsi="Times New Roman"/>
                <w:sz w:val="14"/>
              </w:rPr>
            </w:pPr>
          </w:p>
        </w:tc>
      </w:tr>
      <w:tr w:rsidR="00011ACB" w14:paraId="6D20E23F" w14:textId="77777777">
        <w:trPr>
          <w:trHeight w:val="260"/>
        </w:trPr>
        <w:tc>
          <w:tcPr>
            <w:tcW w:w="5540" w:type="dxa"/>
            <w:gridSpan w:val="3"/>
            <w:tcBorders>
              <w:left w:val="single" w:sz="8" w:space="0" w:color="auto"/>
              <w:right w:val="single" w:sz="8" w:space="0" w:color="auto"/>
            </w:tcBorders>
            <w:shd w:val="clear" w:color="auto" w:fill="auto"/>
            <w:vAlign w:val="bottom"/>
          </w:tcPr>
          <w:p w14:paraId="652D9418" w14:textId="77777777" w:rsidR="00011ACB" w:rsidRDefault="00011ACB">
            <w:pPr>
              <w:spacing w:line="259" w:lineRule="exact"/>
              <w:ind w:left="120"/>
              <w:rPr>
                <w:b/>
                <w:sz w:val="24"/>
              </w:rPr>
            </w:pPr>
            <w:r>
              <w:rPr>
                <w:b/>
                <w:sz w:val="24"/>
              </w:rPr>
              <w:t>Öğrenci Numarası:</w:t>
            </w:r>
          </w:p>
        </w:tc>
        <w:tc>
          <w:tcPr>
            <w:tcW w:w="100" w:type="dxa"/>
            <w:shd w:val="clear" w:color="auto" w:fill="auto"/>
            <w:vAlign w:val="bottom"/>
          </w:tcPr>
          <w:p w14:paraId="20975B80" w14:textId="77777777" w:rsidR="00011ACB" w:rsidRDefault="00011ACB">
            <w:pPr>
              <w:spacing w:line="0" w:lineRule="atLeast"/>
              <w:rPr>
                <w:rFonts w:ascii="Times New Roman" w:eastAsia="Times New Roman" w:hAnsi="Times New Roman"/>
                <w:sz w:val="22"/>
              </w:rPr>
            </w:pPr>
          </w:p>
        </w:tc>
        <w:tc>
          <w:tcPr>
            <w:tcW w:w="4020" w:type="dxa"/>
            <w:gridSpan w:val="3"/>
            <w:tcBorders>
              <w:right w:val="single" w:sz="8" w:space="0" w:color="auto"/>
            </w:tcBorders>
            <w:shd w:val="clear" w:color="auto" w:fill="auto"/>
            <w:vAlign w:val="bottom"/>
          </w:tcPr>
          <w:p w14:paraId="699DFDDC" w14:textId="77777777" w:rsidR="00011ACB" w:rsidRDefault="00011ACB">
            <w:pPr>
              <w:spacing w:line="259" w:lineRule="exact"/>
              <w:rPr>
                <w:b/>
                <w:sz w:val="24"/>
              </w:rPr>
            </w:pPr>
            <w:r>
              <w:rPr>
                <w:b/>
                <w:sz w:val="24"/>
              </w:rPr>
              <w:t>Deney Performansı:</w:t>
            </w:r>
          </w:p>
        </w:tc>
      </w:tr>
      <w:tr w:rsidR="00011ACB" w14:paraId="5172A999" w14:textId="77777777">
        <w:trPr>
          <w:trHeight w:val="331"/>
        </w:trPr>
        <w:tc>
          <w:tcPr>
            <w:tcW w:w="2060" w:type="dxa"/>
            <w:tcBorders>
              <w:left w:val="single" w:sz="8" w:space="0" w:color="auto"/>
            </w:tcBorders>
            <w:shd w:val="clear" w:color="auto" w:fill="auto"/>
            <w:vAlign w:val="bottom"/>
          </w:tcPr>
          <w:p w14:paraId="2194785C" w14:textId="77777777" w:rsidR="00011ACB" w:rsidRDefault="00011ACB">
            <w:pPr>
              <w:spacing w:line="0" w:lineRule="atLeast"/>
              <w:rPr>
                <w:rFonts w:ascii="Times New Roman" w:eastAsia="Times New Roman" w:hAnsi="Times New Roman"/>
                <w:sz w:val="24"/>
              </w:rPr>
            </w:pPr>
          </w:p>
        </w:tc>
        <w:tc>
          <w:tcPr>
            <w:tcW w:w="780" w:type="dxa"/>
            <w:shd w:val="clear" w:color="auto" w:fill="auto"/>
            <w:vAlign w:val="bottom"/>
          </w:tcPr>
          <w:p w14:paraId="57DA236F" w14:textId="77777777" w:rsidR="00011ACB" w:rsidRDefault="00011ACB">
            <w:pPr>
              <w:spacing w:line="0" w:lineRule="atLeast"/>
              <w:rPr>
                <w:rFonts w:ascii="Times New Roman" w:eastAsia="Times New Roman" w:hAnsi="Times New Roman"/>
                <w:sz w:val="24"/>
              </w:rPr>
            </w:pPr>
          </w:p>
        </w:tc>
        <w:tc>
          <w:tcPr>
            <w:tcW w:w="2700" w:type="dxa"/>
            <w:tcBorders>
              <w:right w:val="single" w:sz="8" w:space="0" w:color="auto"/>
            </w:tcBorders>
            <w:shd w:val="clear" w:color="auto" w:fill="auto"/>
            <w:vAlign w:val="bottom"/>
          </w:tcPr>
          <w:p w14:paraId="668E3423" w14:textId="3202200D" w:rsidR="00011ACB" w:rsidRDefault="00B713A8">
            <w:pPr>
              <w:spacing w:line="0" w:lineRule="atLeast"/>
              <w:rPr>
                <w:rFonts w:ascii="Times New Roman" w:eastAsia="Times New Roman" w:hAnsi="Times New Roman"/>
                <w:sz w:val="24"/>
              </w:rPr>
            </w:pPr>
            <w:r>
              <w:rPr>
                <w:rFonts w:ascii="Times New Roman" w:eastAsia="Times New Roman" w:hAnsi="Times New Roman"/>
                <w:sz w:val="24"/>
              </w:rPr>
              <w:t>21360859049</w:t>
            </w:r>
          </w:p>
        </w:tc>
        <w:tc>
          <w:tcPr>
            <w:tcW w:w="100" w:type="dxa"/>
            <w:shd w:val="clear" w:color="auto" w:fill="auto"/>
            <w:vAlign w:val="bottom"/>
          </w:tcPr>
          <w:p w14:paraId="7873023F" w14:textId="77777777" w:rsidR="00011ACB" w:rsidRDefault="00011ACB">
            <w:pPr>
              <w:spacing w:line="0" w:lineRule="atLeast"/>
              <w:rPr>
                <w:rFonts w:ascii="Times New Roman" w:eastAsia="Times New Roman" w:hAnsi="Times New Roman"/>
                <w:sz w:val="24"/>
              </w:rPr>
            </w:pPr>
          </w:p>
        </w:tc>
        <w:tc>
          <w:tcPr>
            <w:tcW w:w="3900" w:type="dxa"/>
            <w:gridSpan w:val="2"/>
            <w:shd w:val="clear" w:color="auto" w:fill="auto"/>
            <w:vAlign w:val="bottom"/>
          </w:tcPr>
          <w:p w14:paraId="6F2A1B6D" w14:textId="77777777" w:rsidR="00011ACB" w:rsidRDefault="00011ACB">
            <w:pPr>
              <w:spacing w:line="0" w:lineRule="atLeast"/>
              <w:jc w:val="right"/>
              <w:rPr>
                <w:b/>
                <w:sz w:val="24"/>
              </w:rPr>
            </w:pPr>
            <w:r>
              <w:rPr>
                <w:b/>
                <w:sz w:val="24"/>
              </w:rPr>
              <w:t>/ 60%</w:t>
            </w:r>
          </w:p>
        </w:tc>
        <w:tc>
          <w:tcPr>
            <w:tcW w:w="120" w:type="dxa"/>
            <w:tcBorders>
              <w:right w:val="single" w:sz="8" w:space="0" w:color="auto"/>
            </w:tcBorders>
            <w:shd w:val="clear" w:color="auto" w:fill="auto"/>
            <w:vAlign w:val="bottom"/>
          </w:tcPr>
          <w:p w14:paraId="3D6B1E35" w14:textId="77777777" w:rsidR="00011ACB" w:rsidRDefault="00011ACB">
            <w:pPr>
              <w:spacing w:line="0" w:lineRule="atLeast"/>
              <w:rPr>
                <w:rFonts w:ascii="Times New Roman" w:eastAsia="Times New Roman" w:hAnsi="Times New Roman"/>
                <w:sz w:val="24"/>
              </w:rPr>
            </w:pPr>
          </w:p>
        </w:tc>
      </w:tr>
      <w:tr w:rsidR="00011ACB" w14:paraId="5D46C424" w14:textId="77777777">
        <w:trPr>
          <w:trHeight w:val="183"/>
        </w:trPr>
        <w:tc>
          <w:tcPr>
            <w:tcW w:w="2060" w:type="dxa"/>
            <w:tcBorders>
              <w:left w:val="single" w:sz="8" w:space="0" w:color="auto"/>
              <w:bottom w:val="single" w:sz="8" w:space="0" w:color="auto"/>
            </w:tcBorders>
            <w:shd w:val="clear" w:color="auto" w:fill="auto"/>
            <w:vAlign w:val="bottom"/>
          </w:tcPr>
          <w:p w14:paraId="36E14453" w14:textId="77777777" w:rsidR="00011ACB" w:rsidRDefault="00011ACB">
            <w:pPr>
              <w:spacing w:line="0" w:lineRule="atLeast"/>
              <w:rPr>
                <w:rFonts w:ascii="Times New Roman" w:eastAsia="Times New Roman" w:hAnsi="Times New Roman"/>
                <w:sz w:val="15"/>
              </w:rPr>
            </w:pPr>
          </w:p>
        </w:tc>
        <w:tc>
          <w:tcPr>
            <w:tcW w:w="780" w:type="dxa"/>
            <w:tcBorders>
              <w:bottom w:val="single" w:sz="8" w:space="0" w:color="auto"/>
            </w:tcBorders>
            <w:shd w:val="clear" w:color="auto" w:fill="auto"/>
            <w:vAlign w:val="bottom"/>
          </w:tcPr>
          <w:p w14:paraId="7B06F3A6" w14:textId="77777777" w:rsidR="00011ACB" w:rsidRDefault="00011ACB">
            <w:pPr>
              <w:spacing w:line="0" w:lineRule="atLeast"/>
              <w:rPr>
                <w:rFonts w:ascii="Times New Roman" w:eastAsia="Times New Roman" w:hAnsi="Times New Roman"/>
                <w:sz w:val="15"/>
              </w:rPr>
            </w:pPr>
          </w:p>
        </w:tc>
        <w:tc>
          <w:tcPr>
            <w:tcW w:w="2700" w:type="dxa"/>
            <w:tcBorders>
              <w:bottom w:val="single" w:sz="8" w:space="0" w:color="auto"/>
              <w:right w:val="single" w:sz="8" w:space="0" w:color="auto"/>
            </w:tcBorders>
            <w:shd w:val="clear" w:color="auto" w:fill="auto"/>
            <w:vAlign w:val="bottom"/>
          </w:tcPr>
          <w:p w14:paraId="54BE1CCB" w14:textId="77777777" w:rsidR="00011ACB" w:rsidRDefault="00011ACB">
            <w:pPr>
              <w:spacing w:line="0" w:lineRule="atLeast"/>
              <w:rPr>
                <w:rFonts w:ascii="Times New Roman" w:eastAsia="Times New Roman" w:hAnsi="Times New Roman"/>
                <w:sz w:val="15"/>
              </w:rPr>
            </w:pPr>
          </w:p>
        </w:tc>
        <w:tc>
          <w:tcPr>
            <w:tcW w:w="100" w:type="dxa"/>
            <w:tcBorders>
              <w:bottom w:val="single" w:sz="8" w:space="0" w:color="auto"/>
            </w:tcBorders>
            <w:shd w:val="clear" w:color="auto" w:fill="auto"/>
            <w:vAlign w:val="bottom"/>
          </w:tcPr>
          <w:p w14:paraId="1C636A65" w14:textId="77777777" w:rsidR="00011ACB" w:rsidRDefault="00011ACB">
            <w:pPr>
              <w:spacing w:line="0" w:lineRule="atLeast"/>
              <w:rPr>
                <w:rFonts w:ascii="Times New Roman" w:eastAsia="Times New Roman" w:hAnsi="Times New Roman"/>
                <w:sz w:val="15"/>
              </w:rPr>
            </w:pPr>
          </w:p>
        </w:tc>
        <w:tc>
          <w:tcPr>
            <w:tcW w:w="4020" w:type="dxa"/>
            <w:gridSpan w:val="3"/>
            <w:tcBorders>
              <w:bottom w:val="single" w:sz="8" w:space="0" w:color="auto"/>
              <w:right w:val="single" w:sz="8" w:space="0" w:color="auto"/>
            </w:tcBorders>
            <w:shd w:val="clear" w:color="auto" w:fill="auto"/>
            <w:vAlign w:val="bottom"/>
          </w:tcPr>
          <w:p w14:paraId="2CF56595" w14:textId="77777777" w:rsidR="00011ACB" w:rsidRDefault="00011ACB">
            <w:pPr>
              <w:spacing w:line="0" w:lineRule="atLeast"/>
              <w:rPr>
                <w:rFonts w:ascii="Times New Roman" w:eastAsia="Times New Roman" w:hAnsi="Times New Roman"/>
                <w:sz w:val="15"/>
              </w:rPr>
            </w:pPr>
          </w:p>
        </w:tc>
      </w:tr>
      <w:tr w:rsidR="00011ACB" w14:paraId="3807E75F" w14:textId="77777777">
        <w:trPr>
          <w:trHeight w:val="260"/>
        </w:trPr>
        <w:tc>
          <w:tcPr>
            <w:tcW w:w="2060" w:type="dxa"/>
            <w:tcBorders>
              <w:left w:val="single" w:sz="8" w:space="0" w:color="auto"/>
            </w:tcBorders>
            <w:shd w:val="clear" w:color="auto" w:fill="auto"/>
            <w:vAlign w:val="bottom"/>
          </w:tcPr>
          <w:p w14:paraId="7EDF9010" w14:textId="77777777" w:rsidR="00011ACB" w:rsidRDefault="00011ACB">
            <w:pPr>
              <w:spacing w:line="261" w:lineRule="exact"/>
              <w:ind w:left="120"/>
              <w:rPr>
                <w:b/>
                <w:strike/>
                <w:color w:val="A5A5A5"/>
                <w:sz w:val="24"/>
              </w:rPr>
            </w:pPr>
            <w:r>
              <w:rPr>
                <w:b/>
                <w:strike/>
                <w:color w:val="A5A5A5"/>
                <w:sz w:val="24"/>
              </w:rPr>
              <w:t>Laboratuvar Grubu</w:t>
            </w:r>
          </w:p>
        </w:tc>
        <w:tc>
          <w:tcPr>
            <w:tcW w:w="780" w:type="dxa"/>
            <w:shd w:val="clear" w:color="auto" w:fill="auto"/>
            <w:vAlign w:val="bottom"/>
          </w:tcPr>
          <w:p w14:paraId="61A6A0BC" w14:textId="77777777" w:rsidR="00011ACB" w:rsidRDefault="00011ACB">
            <w:pPr>
              <w:spacing w:line="0" w:lineRule="atLeast"/>
              <w:rPr>
                <w:b/>
                <w:strike/>
                <w:color w:val="A5A5A5"/>
                <w:w w:val="96"/>
                <w:sz w:val="21"/>
              </w:rPr>
            </w:pPr>
            <w:r>
              <w:rPr>
                <w:b/>
                <w:strike/>
                <w:color w:val="A5A5A5"/>
                <w:w w:val="96"/>
                <w:sz w:val="21"/>
              </w:rPr>
              <w:t>(Cuma 1)</w:t>
            </w:r>
          </w:p>
        </w:tc>
        <w:tc>
          <w:tcPr>
            <w:tcW w:w="2700" w:type="dxa"/>
            <w:tcBorders>
              <w:right w:val="single" w:sz="8" w:space="0" w:color="auto"/>
            </w:tcBorders>
            <w:shd w:val="clear" w:color="auto" w:fill="auto"/>
            <w:vAlign w:val="bottom"/>
          </w:tcPr>
          <w:p w14:paraId="50712DEE" w14:textId="77777777" w:rsidR="00011ACB" w:rsidRDefault="00011ACB">
            <w:pPr>
              <w:spacing w:line="0" w:lineRule="atLeast"/>
              <w:ind w:right="2540"/>
              <w:jc w:val="right"/>
              <w:rPr>
                <w:b/>
                <w:strike/>
                <w:color w:val="A5A5A5"/>
                <w:w w:val="71"/>
              </w:rPr>
            </w:pPr>
            <w:r>
              <w:rPr>
                <w:b/>
                <w:strike/>
                <w:color w:val="A5A5A5"/>
                <w:w w:val="71"/>
              </w:rPr>
              <w:t>:</w:t>
            </w:r>
          </w:p>
        </w:tc>
        <w:tc>
          <w:tcPr>
            <w:tcW w:w="100" w:type="dxa"/>
            <w:shd w:val="clear" w:color="auto" w:fill="auto"/>
            <w:vAlign w:val="bottom"/>
          </w:tcPr>
          <w:p w14:paraId="20FBD0F0" w14:textId="77777777" w:rsidR="00011ACB" w:rsidRDefault="00011ACB">
            <w:pPr>
              <w:spacing w:line="0" w:lineRule="atLeast"/>
              <w:rPr>
                <w:rFonts w:ascii="Times New Roman" w:eastAsia="Times New Roman" w:hAnsi="Times New Roman"/>
                <w:sz w:val="22"/>
              </w:rPr>
            </w:pPr>
          </w:p>
        </w:tc>
        <w:tc>
          <w:tcPr>
            <w:tcW w:w="4020" w:type="dxa"/>
            <w:gridSpan w:val="3"/>
            <w:tcBorders>
              <w:right w:val="single" w:sz="8" w:space="0" w:color="auto"/>
            </w:tcBorders>
            <w:shd w:val="clear" w:color="auto" w:fill="auto"/>
            <w:vAlign w:val="bottom"/>
          </w:tcPr>
          <w:p w14:paraId="778B59FB" w14:textId="77777777" w:rsidR="00011ACB" w:rsidRDefault="00011ACB">
            <w:pPr>
              <w:spacing w:line="261" w:lineRule="exact"/>
              <w:rPr>
                <w:b/>
                <w:sz w:val="24"/>
              </w:rPr>
            </w:pPr>
            <w:r>
              <w:rPr>
                <w:b/>
                <w:sz w:val="24"/>
              </w:rPr>
              <w:t>Sonuçlar:</w:t>
            </w:r>
          </w:p>
        </w:tc>
      </w:tr>
      <w:tr w:rsidR="00011ACB" w14:paraId="58E350D4" w14:textId="77777777">
        <w:trPr>
          <w:trHeight w:val="331"/>
        </w:trPr>
        <w:tc>
          <w:tcPr>
            <w:tcW w:w="2060" w:type="dxa"/>
            <w:tcBorders>
              <w:left w:val="single" w:sz="8" w:space="0" w:color="auto"/>
            </w:tcBorders>
            <w:shd w:val="clear" w:color="auto" w:fill="auto"/>
            <w:vAlign w:val="bottom"/>
          </w:tcPr>
          <w:p w14:paraId="224404A6" w14:textId="77777777" w:rsidR="00011ACB" w:rsidRDefault="00011ACB">
            <w:pPr>
              <w:spacing w:line="0" w:lineRule="atLeast"/>
              <w:rPr>
                <w:rFonts w:ascii="Times New Roman" w:eastAsia="Times New Roman" w:hAnsi="Times New Roman"/>
                <w:sz w:val="24"/>
              </w:rPr>
            </w:pPr>
          </w:p>
        </w:tc>
        <w:tc>
          <w:tcPr>
            <w:tcW w:w="780" w:type="dxa"/>
            <w:shd w:val="clear" w:color="auto" w:fill="auto"/>
            <w:vAlign w:val="bottom"/>
          </w:tcPr>
          <w:p w14:paraId="267325AE" w14:textId="77777777" w:rsidR="00011ACB" w:rsidRDefault="00011ACB">
            <w:pPr>
              <w:spacing w:line="0" w:lineRule="atLeast"/>
              <w:rPr>
                <w:rFonts w:ascii="Times New Roman" w:eastAsia="Times New Roman" w:hAnsi="Times New Roman"/>
                <w:sz w:val="24"/>
              </w:rPr>
            </w:pPr>
          </w:p>
        </w:tc>
        <w:tc>
          <w:tcPr>
            <w:tcW w:w="2700" w:type="dxa"/>
            <w:tcBorders>
              <w:right w:val="single" w:sz="8" w:space="0" w:color="auto"/>
            </w:tcBorders>
            <w:shd w:val="clear" w:color="auto" w:fill="auto"/>
            <w:vAlign w:val="bottom"/>
          </w:tcPr>
          <w:p w14:paraId="2A7941BB" w14:textId="77777777" w:rsidR="00011ACB" w:rsidRDefault="00011ACB">
            <w:pPr>
              <w:spacing w:line="0" w:lineRule="atLeast"/>
              <w:rPr>
                <w:rFonts w:ascii="Times New Roman" w:eastAsia="Times New Roman" w:hAnsi="Times New Roman"/>
                <w:sz w:val="24"/>
              </w:rPr>
            </w:pPr>
          </w:p>
        </w:tc>
        <w:tc>
          <w:tcPr>
            <w:tcW w:w="100" w:type="dxa"/>
            <w:shd w:val="clear" w:color="auto" w:fill="auto"/>
            <w:vAlign w:val="bottom"/>
          </w:tcPr>
          <w:p w14:paraId="08DB5B49" w14:textId="77777777" w:rsidR="00011ACB" w:rsidRDefault="00011ACB">
            <w:pPr>
              <w:spacing w:line="0" w:lineRule="atLeast"/>
              <w:rPr>
                <w:rFonts w:ascii="Times New Roman" w:eastAsia="Times New Roman" w:hAnsi="Times New Roman"/>
                <w:sz w:val="24"/>
              </w:rPr>
            </w:pPr>
          </w:p>
        </w:tc>
        <w:tc>
          <w:tcPr>
            <w:tcW w:w="3900" w:type="dxa"/>
            <w:gridSpan w:val="2"/>
            <w:shd w:val="clear" w:color="auto" w:fill="auto"/>
            <w:vAlign w:val="bottom"/>
          </w:tcPr>
          <w:p w14:paraId="6249A369" w14:textId="77777777" w:rsidR="00011ACB" w:rsidRDefault="00011ACB">
            <w:pPr>
              <w:spacing w:line="0" w:lineRule="atLeast"/>
              <w:jc w:val="right"/>
              <w:rPr>
                <w:b/>
                <w:sz w:val="24"/>
              </w:rPr>
            </w:pPr>
            <w:r>
              <w:rPr>
                <w:b/>
                <w:sz w:val="24"/>
              </w:rPr>
              <w:t>/ 40%</w:t>
            </w:r>
          </w:p>
        </w:tc>
        <w:tc>
          <w:tcPr>
            <w:tcW w:w="120" w:type="dxa"/>
            <w:tcBorders>
              <w:right w:val="single" w:sz="8" w:space="0" w:color="auto"/>
            </w:tcBorders>
            <w:shd w:val="clear" w:color="auto" w:fill="auto"/>
            <w:vAlign w:val="bottom"/>
          </w:tcPr>
          <w:p w14:paraId="3E0ECD35" w14:textId="77777777" w:rsidR="00011ACB" w:rsidRDefault="00011ACB">
            <w:pPr>
              <w:spacing w:line="0" w:lineRule="atLeast"/>
              <w:rPr>
                <w:rFonts w:ascii="Times New Roman" w:eastAsia="Times New Roman" w:hAnsi="Times New Roman"/>
                <w:sz w:val="24"/>
              </w:rPr>
            </w:pPr>
          </w:p>
        </w:tc>
      </w:tr>
      <w:tr w:rsidR="00011ACB" w14:paraId="58139305" w14:textId="77777777">
        <w:trPr>
          <w:trHeight w:val="203"/>
        </w:trPr>
        <w:tc>
          <w:tcPr>
            <w:tcW w:w="5540" w:type="dxa"/>
            <w:gridSpan w:val="3"/>
            <w:tcBorders>
              <w:left w:val="single" w:sz="8" w:space="0" w:color="auto"/>
              <w:bottom w:val="single" w:sz="8" w:space="0" w:color="auto"/>
              <w:right w:val="single" w:sz="8" w:space="0" w:color="auto"/>
            </w:tcBorders>
            <w:shd w:val="clear" w:color="auto" w:fill="auto"/>
            <w:vAlign w:val="bottom"/>
          </w:tcPr>
          <w:p w14:paraId="23A0C868" w14:textId="77777777" w:rsidR="00011ACB" w:rsidRDefault="00011ACB">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14:paraId="6A350D21" w14:textId="77777777" w:rsidR="00011ACB" w:rsidRDefault="00011ACB">
            <w:pPr>
              <w:spacing w:line="0" w:lineRule="atLeast"/>
              <w:rPr>
                <w:rFonts w:ascii="Times New Roman" w:eastAsia="Times New Roman" w:hAnsi="Times New Roman"/>
                <w:sz w:val="17"/>
              </w:rPr>
            </w:pPr>
          </w:p>
        </w:tc>
        <w:tc>
          <w:tcPr>
            <w:tcW w:w="4020" w:type="dxa"/>
            <w:gridSpan w:val="3"/>
            <w:tcBorders>
              <w:bottom w:val="single" w:sz="8" w:space="0" w:color="auto"/>
              <w:right w:val="single" w:sz="8" w:space="0" w:color="auto"/>
            </w:tcBorders>
            <w:shd w:val="clear" w:color="auto" w:fill="auto"/>
            <w:vAlign w:val="bottom"/>
          </w:tcPr>
          <w:p w14:paraId="1045928B" w14:textId="77777777" w:rsidR="00011ACB" w:rsidRDefault="00011ACB">
            <w:pPr>
              <w:spacing w:line="0" w:lineRule="atLeast"/>
              <w:rPr>
                <w:rFonts w:ascii="Times New Roman" w:eastAsia="Times New Roman" w:hAnsi="Times New Roman"/>
                <w:sz w:val="17"/>
              </w:rPr>
            </w:pPr>
          </w:p>
        </w:tc>
      </w:tr>
      <w:tr w:rsidR="00011ACB" w14:paraId="58758827" w14:textId="77777777">
        <w:trPr>
          <w:trHeight w:val="260"/>
        </w:trPr>
        <w:tc>
          <w:tcPr>
            <w:tcW w:w="5540" w:type="dxa"/>
            <w:gridSpan w:val="3"/>
            <w:tcBorders>
              <w:left w:val="single" w:sz="8" w:space="0" w:color="auto"/>
              <w:right w:val="single" w:sz="8" w:space="0" w:color="auto"/>
            </w:tcBorders>
            <w:shd w:val="clear" w:color="auto" w:fill="auto"/>
            <w:vAlign w:val="bottom"/>
          </w:tcPr>
          <w:p w14:paraId="01FC0D53" w14:textId="77777777" w:rsidR="00011ACB" w:rsidRDefault="00011ACB">
            <w:pPr>
              <w:spacing w:line="259" w:lineRule="exact"/>
              <w:ind w:left="120"/>
              <w:rPr>
                <w:b/>
                <w:sz w:val="24"/>
              </w:rPr>
            </w:pPr>
            <w:r>
              <w:rPr>
                <w:b/>
                <w:sz w:val="24"/>
              </w:rPr>
              <w:t>Tarih:</w:t>
            </w:r>
          </w:p>
        </w:tc>
        <w:tc>
          <w:tcPr>
            <w:tcW w:w="100" w:type="dxa"/>
            <w:shd w:val="clear" w:color="auto" w:fill="auto"/>
            <w:vAlign w:val="bottom"/>
          </w:tcPr>
          <w:p w14:paraId="3D97C8D9" w14:textId="77777777" w:rsidR="00011ACB" w:rsidRDefault="00011ACB">
            <w:pPr>
              <w:spacing w:line="0" w:lineRule="atLeast"/>
              <w:rPr>
                <w:rFonts w:ascii="Times New Roman" w:eastAsia="Times New Roman" w:hAnsi="Times New Roman"/>
                <w:sz w:val="22"/>
              </w:rPr>
            </w:pPr>
          </w:p>
        </w:tc>
        <w:tc>
          <w:tcPr>
            <w:tcW w:w="4020" w:type="dxa"/>
            <w:gridSpan w:val="3"/>
            <w:tcBorders>
              <w:right w:val="single" w:sz="8" w:space="0" w:color="auto"/>
            </w:tcBorders>
            <w:shd w:val="clear" w:color="auto" w:fill="auto"/>
            <w:vAlign w:val="bottom"/>
          </w:tcPr>
          <w:p w14:paraId="0301004F" w14:textId="77777777" w:rsidR="00011ACB" w:rsidRDefault="00011ACB">
            <w:pPr>
              <w:spacing w:line="259" w:lineRule="exact"/>
              <w:rPr>
                <w:b/>
                <w:sz w:val="24"/>
              </w:rPr>
            </w:pPr>
            <w:r>
              <w:rPr>
                <w:b/>
                <w:sz w:val="24"/>
              </w:rPr>
              <w:t>TOPLAM:</w:t>
            </w:r>
          </w:p>
        </w:tc>
      </w:tr>
      <w:tr w:rsidR="00011ACB" w14:paraId="6CA518C0" w14:textId="77777777">
        <w:trPr>
          <w:trHeight w:val="331"/>
        </w:trPr>
        <w:tc>
          <w:tcPr>
            <w:tcW w:w="2060" w:type="dxa"/>
            <w:tcBorders>
              <w:left w:val="single" w:sz="8" w:space="0" w:color="auto"/>
            </w:tcBorders>
            <w:shd w:val="clear" w:color="auto" w:fill="auto"/>
            <w:vAlign w:val="bottom"/>
          </w:tcPr>
          <w:p w14:paraId="2FF51584" w14:textId="77777777" w:rsidR="00011ACB" w:rsidRDefault="00011ACB">
            <w:pPr>
              <w:spacing w:line="0" w:lineRule="atLeast"/>
              <w:rPr>
                <w:rFonts w:ascii="Times New Roman" w:eastAsia="Times New Roman" w:hAnsi="Times New Roman"/>
                <w:sz w:val="24"/>
              </w:rPr>
            </w:pPr>
          </w:p>
        </w:tc>
        <w:tc>
          <w:tcPr>
            <w:tcW w:w="780" w:type="dxa"/>
            <w:shd w:val="clear" w:color="auto" w:fill="auto"/>
            <w:vAlign w:val="bottom"/>
          </w:tcPr>
          <w:p w14:paraId="68472F29" w14:textId="77777777" w:rsidR="00011ACB" w:rsidRDefault="00011ACB">
            <w:pPr>
              <w:spacing w:line="0" w:lineRule="atLeast"/>
              <w:rPr>
                <w:rFonts w:ascii="Times New Roman" w:eastAsia="Times New Roman" w:hAnsi="Times New Roman"/>
                <w:sz w:val="24"/>
              </w:rPr>
            </w:pPr>
          </w:p>
        </w:tc>
        <w:tc>
          <w:tcPr>
            <w:tcW w:w="2700" w:type="dxa"/>
            <w:tcBorders>
              <w:right w:val="single" w:sz="8" w:space="0" w:color="auto"/>
            </w:tcBorders>
            <w:shd w:val="clear" w:color="auto" w:fill="auto"/>
            <w:vAlign w:val="bottom"/>
          </w:tcPr>
          <w:p w14:paraId="0DE9194E" w14:textId="77777777" w:rsidR="00011ACB" w:rsidRDefault="00011ACB">
            <w:pPr>
              <w:spacing w:line="0" w:lineRule="atLeast"/>
              <w:rPr>
                <w:rFonts w:ascii="Times New Roman" w:eastAsia="Times New Roman" w:hAnsi="Times New Roman"/>
                <w:sz w:val="24"/>
              </w:rPr>
            </w:pPr>
          </w:p>
        </w:tc>
        <w:tc>
          <w:tcPr>
            <w:tcW w:w="100" w:type="dxa"/>
            <w:shd w:val="clear" w:color="auto" w:fill="auto"/>
            <w:vAlign w:val="bottom"/>
          </w:tcPr>
          <w:p w14:paraId="427C7DE8" w14:textId="77777777" w:rsidR="00011ACB" w:rsidRDefault="00011ACB">
            <w:pPr>
              <w:spacing w:line="0" w:lineRule="atLeast"/>
              <w:rPr>
                <w:rFonts w:ascii="Times New Roman" w:eastAsia="Times New Roman" w:hAnsi="Times New Roman"/>
                <w:sz w:val="24"/>
              </w:rPr>
            </w:pPr>
          </w:p>
        </w:tc>
        <w:tc>
          <w:tcPr>
            <w:tcW w:w="4020" w:type="dxa"/>
            <w:gridSpan w:val="3"/>
            <w:tcBorders>
              <w:right w:val="single" w:sz="8" w:space="0" w:color="auto"/>
            </w:tcBorders>
            <w:shd w:val="clear" w:color="auto" w:fill="auto"/>
            <w:vAlign w:val="bottom"/>
          </w:tcPr>
          <w:p w14:paraId="3CF70C71" w14:textId="77777777" w:rsidR="00011ACB" w:rsidRDefault="00011ACB">
            <w:pPr>
              <w:spacing w:line="0" w:lineRule="atLeast"/>
              <w:ind w:right="120"/>
              <w:jc w:val="right"/>
              <w:rPr>
                <w:b/>
                <w:sz w:val="24"/>
              </w:rPr>
            </w:pPr>
            <w:r>
              <w:rPr>
                <w:b/>
                <w:sz w:val="24"/>
              </w:rPr>
              <w:t>/ 100%</w:t>
            </w:r>
          </w:p>
        </w:tc>
      </w:tr>
      <w:tr w:rsidR="00011ACB" w14:paraId="01B6DF11" w14:textId="77777777">
        <w:trPr>
          <w:trHeight w:val="183"/>
        </w:trPr>
        <w:tc>
          <w:tcPr>
            <w:tcW w:w="5540" w:type="dxa"/>
            <w:gridSpan w:val="3"/>
            <w:tcBorders>
              <w:left w:val="single" w:sz="8" w:space="0" w:color="auto"/>
              <w:bottom w:val="single" w:sz="8" w:space="0" w:color="auto"/>
              <w:right w:val="single" w:sz="8" w:space="0" w:color="auto"/>
            </w:tcBorders>
            <w:shd w:val="clear" w:color="auto" w:fill="auto"/>
            <w:vAlign w:val="bottom"/>
          </w:tcPr>
          <w:p w14:paraId="14B36574" w14:textId="77777777" w:rsidR="00011ACB" w:rsidRDefault="00011ACB">
            <w:pPr>
              <w:spacing w:line="0" w:lineRule="atLeast"/>
              <w:rPr>
                <w:rFonts w:ascii="Times New Roman" w:eastAsia="Times New Roman" w:hAnsi="Times New Roman"/>
                <w:sz w:val="15"/>
              </w:rPr>
            </w:pPr>
          </w:p>
        </w:tc>
        <w:tc>
          <w:tcPr>
            <w:tcW w:w="100" w:type="dxa"/>
            <w:tcBorders>
              <w:bottom w:val="single" w:sz="8" w:space="0" w:color="auto"/>
            </w:tcBorders>
            <w:shd w:val="clear" w:color="auto" w:fill="auto"/>
            <w:vAlign w:val="bottom"/>
          </w:tcPr>
          <w:p w14:paraId="4147D59A" w14:textId="77777777" w:rsidR="00011ACB" w:rsidRDefault="00011ACB">
            <w:pPr>
              <w:spacing w:line="0" w:lineRule="atLeast"/>
              <w:rPr>
                <w:rFonts w:ascii="Times New Roman" w:eastAsia="Times New Roman" w:hAnsi="Times New Roman"/>
                <w:sz w:val="15"/>
              </w:rPr>
            </w:pPr>
          </w:p>
        </w:tc>
        <w:tc>
          <w:tcPr>
            <w:tcW w:w="4020" w:type="dxa"/>
            <w:gridSpan w:val="3"/>
            <w:tcBorders>
              <w:bottom w:val="single" w:sz="8" w:space="0" w:color="auto"/>
              <w:right w:val="single" w:sz="8" w:space="0" w:color="auto"/>
            </w:tcBorders>
            <w:shd w:val="clear" w:color="auto" w:fill="auto"/>
            <w:vAlign w:val="bottom"/>
          </w:tcPr>
          <w:p w14:paraId="7BDA5334" w14:textId="77777777" w:rsidR="00011ACB" w:rsidRDefault="00011ACB">
            <w:pPr>
              <w:spacing w:line="0" w:lineRule="atLeast"/>
              <w:rPr>
                <w:rFonts w:ascii="Times New Roman" w:eastAsia="Times New Roman" w:hAnsi="Times New Roman"/>
                <w:sz w:val="15"/>
              </w:rPr>
            </w:pPr>
          </w:p>
        </w:tc>
      </w:tr>
      <w:tr w:rsidR="00011ACB" w14:paraId="2440B538" w14:textId="77777777">
        <w:trPr>
          <w:trHeight w:val="308"/>
        </w:trPr>
        <w:tc>
          <w:tcPr>
            <w:tcW w:w="5540" w:type="dxa"/>
            <w:gridSpan w:val="3"/>
            <w:tcBorders>
              <w:left w:val="single" w:sz="8" w:space="0" w:color="auto"/>
              <w:right w:val="single" w:sz="8" w:space="0" w:color="auto"/>
            </w:tcBorders>
            <w:shd w:val="clear" w:color="auto" w:fill="auto"/>
            <w:vAlign w:val="bottom"/>
          </w:tcPr>
          <w:p w14:paraId="5F983550" w14:textId="77777777" w:rsidR="00011ACB" w:rsidRDefault="00011ACB">
            <w:pPr>
              <w:spacing w:line="0" w:lineRule="atLeast"/>
              <w:ind w:left="120"/>
              <w:rPr>
                <w:b/>
                <w:sz w:val="24"/>
              </w:rPr>
            </w:pPr>
            <w:r>
              <w:rPr>
                <w:b/>
                <w:sz w:val="24"/>
              </w:rPr>
              <w:t>İmza:</w:t>
            </w:r>
          </w:p>
        </w:tc>
        <w:tc>
          <w:tcPr>
            <w:tcW w:w="100" w:type="dxa"/>
            <w:shd w:val="clear" w:color="auto" w:fill="auto"/>
            <w:vAlign w:val="bottom"/>
          </w:tcPr>
          <w:p w14:paraId="6D42295C" w14:textId="77777777" w:rsidR="00011ACB" w:rsidRDefault="00011ACB">
            <w:pPr>
              <w:spacing w:line="0" w:lineRule="atLeast"/>
              <w:rPr>
                <w:rFonts w:ascii="Times New Roman" w:eastAsia="Times New Roman" w:hAnsi="Times New Roman"/>
                <w:sz w:val="24"/>
              </w:rPr>
            </w:pPr>
          </w:p>
        </w:tc>
        <w:tc>
          <w:tcPr>
            <w:tcW w:w="4020" w:type="dxa"/>
            <w:gridSpan w:val="3"/>
            <w:tcBorders>
              <w:right w:val="single" w:sz="8" w:space="0" w:color="auto"/>
            </w:tcBorders>
            <w:shd w:val="clear" w:color="auto" w:fill="auto"/>
            <w:vAlign w:val="bottom"/>
          </w:tcPr>
          <w:p w14:paraId="1E39A376" w14:textId="77777777" w:rsidR="00011ACB" w:rsidRDefault="00011ACB">
            <w:pPr>
              <w:spacing w:line="0" w:lineRule="atLeast"/>
              <w:rPr>
                <w:b/>
                <w:sz w:val="23"/>
              </w:rPr>
            </w:pPr>
            <w:r>
              <w:rPr>
                <w:b/>
                <w:sz w:val="23"/>
              </w:rPr>
              <w:t>Tarih + Değerlendiren / İmza / Paraf:</w:t>
            </w:r>
          </w:p>
        </w:tc>
      </w:tr>
      <w:tr w:rsidR="00011ACB" w14:paraId="77303557" w14:textId="77777777">
        <w:trPr>
          <w:trHeight w:val="455"/>
        </w:trPr>
        <w:tc>
          <w:tcPr>
            <w:tcW w:w="2060" w:type="dxa"/>
            <w:tcBorders>
              <w:left w:val="single" w:sz="8" w:space="0" w:color="auto"/>
              <w:bottom w:val="single" w:sz="8" w:space="0" w:color="auto"/>
            </w:tcBorders>
            <w:shd w:val="clear" w:color="auto" w:fill="auto"/>
            <w:vAlign w:val="bottom"/>
          </w:tcPr>
          <w:p w14:paraId="6174E688" w14:textId="77777777" w:rsidR="00011ACB" w:rsidRDefault="00011ACB">
            <w:pPr>
              <w:spacing w:line="0" w:lineRule="atLeast"/>
              <w:rPr>
                <w:rFonts w:ascii="Times New Roman" w:eastAsia="Times New Roman" w:hAnsi="Times New Roman"/>
                <w:sz w:val="24"/>
              </w:rPr>
            </w:pPr>
          </w:p>
        </w:tc>
        <w:tc>
          <w:tcPr>
            <w:tcW w:w="780" w:type="dxa"/>
            <w:tcBorders>
              <w:bottom w:val="single" w:sz="8" w:space="0" w:color="auto"/>
            </w:tcBorders>
            <w:shd w:val="clear" w:color="auto" w:fill="auto"/>
            <w:vAlign w:val="bottom"/>
          </w:tcPr>
          <w:p w14:paraId="5CBCCA4B" w14:textId="77777777" w:rsidR="00011ACB" w:rsidRDefault="00011ACB">
            <w:pPr>
              <w:spacing w:line="0" w:lineRule="atLeast"/>
              <w:rPr>
                <w:rFonts w:ascii="Times New Roman" w:eastAsia="Times New Roman" w:hAnsi="Times New Roman"/>
                <w:sz w:val="24"/>
              </w:rPr>
            </w:pPr>
          </w:p>
        </w:tc>
        <w:tc>
          <w:tcPr>
            <w:tcW w:w="2700" w:type="dxa"/>
            <w:tcBorders>
              <w:bottom w:val="single" w:sz="8" w:space="0" w:color="auto"/>
              <w:right w:val="single" w:sz="8" w:space="0" w:color="auto"/>
            </w:tcBorders>
            <w:shd w:val="clear" w:color="auto" w:fill="auto"/>
            <w:vAlign w:val="bottom"/>
          </w:tcPr>
          <w:p w14:paraId="51A985BF" w14:textId="77777777" w:rsidR="00011ACB" w:rsidRDefault="00011ACB">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14:paraId="6F7CDCCE" w14:textId="77777777" w:rsidR="00011ACB" w:rsidRDefault="00011ACB">
            <w:pPr>
              <w:spacing w:line="0" w:lineRule="atLeast"/>
              <w:rPr>
                <w:rFonts w:ascii="Times New Roman" w:eastAsia="Times New Roman" w:hAnsi="Times New Roman"/>
                <w:sz w:val="24"/>
              </w:rPr>
            </w:pPr>
          </w:p>
        </w:tc>
        <w:tc>
          <w:tcPr>
            <w:tcW w:w="3320" w:type="dxa"/>
            <w:tcBorders>
              <w:bottom w:val="single" w:sz="8" w:space="0" w:color="auto"/>
            </w:tcBorders>
            <w:shd w:val="clear" w:color="auto" w:fill="auto"/>
            <w:vAlign w:val="bottom"/>
          </w:tcPr>
          <w:p w14:paraId="242FC4AC" w14:textId="77777777" w:rsidR="00011ACB" w:rsidRDefault="00011ACB">
            <w:pPr>
              <w:spacing w:line="0" w:lineRule="atLeast"/>
              <w:rPr>
                <w:rFonts w:ascii="Times New Roman" w:eastAsia="Times New Roman" w:hAnsi="Times New Roman"/>
                <w:sz w:val="24"/>
              </w:rPr>
            </w:pPr>
          </w:p>
        </w:tc>
        <w:tc>
          <w:tcPr>
            <w:tcW w:w="580" w:type="dxa"/>
            <w:tcBorders>
              <w:bottom w:val="single" w:sz="8" w:space="0" w:color="auto"/>
            </w:tcBorders>
            <w:shd w:val="clear" w:color="auto" w:fill="auto"/>
            <w:vAlign w:val="bottom"/>
          </w:tcPr>
          <w:p w14:paraId="5798BB72" w14:textId="77777777" w:rsidR="00011ACB" w:rsidRDefault="00011ACB">
            <w:pPr>
              <w:spacing w:line="0" w:lineRule="atLeast"/>
              <w:rPr>
                <w:rFonts w:ascii="Times New Roman" w:eastAsia="Times New Roman" w:hAnsi="Times New Roman"/>
                <w:sz w:val="24"/>
              </w:rPr>
            </w:pPr>
          </w:p>
        </w:tc>
        <w:tc>
          <w:tcPr>
            <w:tcW w:w="120" w:type="dxa"/>
            <w:tcBorders>
              <w:bottom w:val="single" w:sz="8" w:space="0" w:color="auto"/>
              <w:right w:val="single" w:sz="8" w:space="0" w:color="auto"/>
            </w:tcBorders>
            <w:shd w:val="clear" w:color="auto" w:fill="auto"/>
            <w:vAlign w:val="bottom"/>
          </w:tcPr>
          <w:p w14:paraId="195BF0C3" w14:textId="77777777" w:rsidR="00011ACB" w:rsidRDefault="00011ACB">
            <w:pPr>
              <w:spacing w:line="0" w:lineRule="atLeast"/>
              <w:rPr>
                <w:rFonts w:ascii="Times New Roman" w:eastAsia="Times New Roman" w:hAnsi="Times New Roman"/>
                <w:sz w:val="24"/>
              </w:rPr>
            </w:pPr>
          </w:p>
        </w:tc>
      </w:tr>
    </w:tbl>
    <w:p w14:paraId="0F7B35E8" w14:textId="77777777" w:rsidR="00011ACB" w:rsidRDefault="00011ACB">
      <w:pPr>
        <w:rPr>
          <w:rFonts w:ascii="Times New Roman" w:eastAsia="Times New Roman" w:hAnsi="Times New Roman"/>
          <w:sz w:val="24"/>
        </w:rPr>
        <w:sectPr w:rsidR="00011ACB">
          <w:pgSz w:w="11900" w:h="16838"/>
          <w:pgMar w:top="1440" w:right="1226" w:bottom="577" w:left="1020" w:header="0" w:footer="0" w:gutter="0"/>
          <w:cols w:space="0" w:equalWidth="0">
            <w:col w:w="9660"/>
          </w:cols>
          <w:docGrid w:linePitch="360"/>
        </w:sectPr>
      </w:pPr>
    </w:p>
    <w:p w14:paraId="04CFBCF5" w14:textId="77777777" w:rsidR="00011ACB" w:rsidRDefault="00011ACB">
      <w:pPr>
        <w:spacing w:line="20" w:lineRule="exact"/>
        <w:rPr>
          <w:rFonts w:ascii="Times New Roman" w:eastAsia="Times New Roman" w:hAnsi="Times New Roman"/>
        </w:rPr>
      </w:pPr>
      <w:bookmarkStart w:id="1" w:name="page2"/>
      <w:bookmarkEnd w:id="1"/>
    </w:p>
    <w:p w14:paraId="3090B4E8" w14:textId="77777777" w:rsidR="00011ACB" w:rsidRDefault="00011ACB">
      <w:pPr>
        <w:spacing w:line="20" w:lineRule="exact"/>
        <w:rPr>
          <w:rFonts w:ascii="Times New Roman" w:eastAsia="Times New Roman" w:hAnsi="Times New Roman"/>
        </w:rPr>
        <w:sectPr w:rsidR="00011ACB">
          <w:pgSz w:w="11900" w:h="16838"/>
          <w:pgMar w:top="182" w:right="946" w:bottom="0" w:left="1133" w:header="0" w:footer="0" w:gutter="0"/>
          <w:cols w:space="0" w:equalWidth="0">
            <w:col w:w="9827"/>
          </w:cols>
          <w:docGrid w:linePitch="360"/>
        </w:sectPr>
      </w:pPr>
    </w:p>
    <w:p w14:paraId="3A790112" w14:textId="77777777" w:rsidR="00011ACB" w:rsidRDefault="00322A3B">
      <w:pPr>
        <w:spacing w:line="374" w:lineRule="exact"/>
        <w:rPr>
          <w:rFonts w:ascii="Times New Roman" w:eastAsia="Times New Roman" w:hAnsi="Times New Roman"/>
        </w:rPr>
      </w:pPr>
      <w:r>
        <w:rPr>
          <w:noProof/>
          <w:color w:val="585858"/>
          <w:sz w:val="22"/>
        </w:rPr>
        <w:drawing>
          <wp:anchor distT="0" distB="0" distL="114300" distR="114300" simplePos="0" relativeHeight="251654656" behindDoc="1" locked="0" layoutInCell="1" allowOverlap="1" wp14:anchorId="243C0196" wp14:editId="2D15AC03">
            <wp:simplePos x="0" y="0"/>
            <wp:positionH relativeFrom="column">
              <wp:posOffset>-414655</wp:posOffset>
            </wp:positionH>
            <wp:positionV relativeFrom="paragraph">
              <wp:posOffset>302895</wp:posOffset>
            </wp:positionV>
            <wp:extent cx="6951345" cy="10082530"/>
            <wp:effectExtent l="0" t="0" r="0" b="0"/>
            <wp:wrapNone/>
            <wp:docPr id="1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51345" cy="10082530"/>
                    </a:xfrm>
                    <a:prstGeom prst="rect">
                      <a:avLst/>
                    </a:prstGeom>
                    <a:noFill/>
                  </pic:spPr>
                </pic:pic>
              </a:graphicData>
            </a:graphic>
            <wp14:sizeRelH relativeFrom="page">
              <wp14:pctWidth>0</wp14:pctWidth>
            </wp14:sizeRelH>
            <wp14:sizeRelV relativeFrom="page">
              <wp14:pctHeight>0</wp14:pctHeight>
            </wp14:sizeRelV>
          </wp:anchor>
        </w:drawing>
      </w:r>
    </w:p>
    <w:p w14:paraId="4F2AF2BE" w14:textId="77777777" w:rsidR="00011ACB" w:rsidRDefault="00011ACB">
      <w:pPr>
        <w:spacing w:line="0" w:lineRule="atLeast"/>
        <w:ind w:right="33"/>
        <w:jc w:val="center"/>
        <w:rPr>
          <w:b/>
          <w:sz w:val="28"/>
        </w:rPr>
      </w:pPr>
      <w:r>
        <w:rPr>
          <w:b/>
          <w:sz w:val="28"/>
        </w:rPr>
        <w:t>LABORATUVAR KURALLARI</w:t>
      </w:r>
    </w:p>
    <w:p w14:paraId="3DAF4FBF" w14:textId="77777777" w:rsidR="00011ACB" w:rsidRDefault="00011ACB">
      <w:pPr>
        <w:spacing w:line="366" w:lineRule="exact"/>
        <w:rPr>
          <w:rFonts w:ascii="Times New Roman" w:eastAsia="Times New Roman" w:hAnsi="Times New Roman"/>
        </w:rPr>
      </w:pPr>
    </w:p>
    <w:p w14:paraId="09931B5F" w14:textId="77777777" w:rsidR="00011ACB" w:rsidRDefault="00011ACB">
      <w:pPr>
        <w:numPr>
          <w:ilvl w:val="0"/>
          <w:numId w:val="1"/>
        </w:numPr>
        <w:tabs>
          <w:tab w:val="left" w:pos="367"/>
        </w:tabs>
        <w:spacing w:line="269" w:lineRule="auto"/>
        <w:ind w:left="367" w:hanging="367"/>
        <w:jc w:val="both"/>
        <w:rPr>
          <w:b/>
          <w:sz w:val="24"/>
        </w:rPr>
      </w:pPr>
      <w:r>
        <w:rPr>
          <w:sz w:val="24"/>
        </w:rPr>
        <w:t xml:space="preserve">Laboratuvar çalışmaları 09:00 itibariyle başlar. </w:t>
      </w:r>
      <w:r>
        <w:rPr>
          <w:sz w:val="24"/>
          <w:u w:val="single"/>
        </w:rPr>
        <w:t>Her öğrenci kendi grubunda deneye girmekle</w:t>
      </w:r>
      <w:r>
        <w:rPr>
          <w:sz w:val="24"/>
        </w:rPr>
        <w:t xml:space="preserve"> </w:t>
      </w:r>
      <w:r>
        <w:rPr>
          <w:sz w:val="24"/>
          <w:u w:val="single"/>
        </w:rPr>
        <w:t>yükümlüdür</w:t>
      </w:r>
      <w:r>
        <w:rPr>
          <w:sz w:val="24"/>
        </w:rPr>
        <w:t>. Grubuna geç kalan öğrencinin (ya da başka bir mazeretle) diğer grup ile ya da başka bir saatte uygulamaya girmesine izin verilmez.</w:t>
      </w:r>
    </w:p>
    <w:p w14:paraId="6B8DBBD7" w14:textId="77777777" w:rsidR="00011ACB" w:rsidRDefault="00011ACB">
      <w:pPr>
        <w:spacing w:line="82" w:lineRule="exact"/>
        <w:rPr>
          <w:b/>
          <w:sz w:val="24"/>
        </w:rPr>
      </w:pPr>
    </w:p>
    <w:p w14:paraId="376C0704" w14:textId="77777777" w:rsidR="00011ACB" w:rsidRDefault="00011ACB">
      <w:pPr>
        <w:numPr>
          <w:ilvl w:val="0"/>
          <w:numId w:val="1"/>
        </w:numPr>
        <w:tabs>
          <w:tab w:val="left" w:pos="367"/>
        </w:tabs>
        <w:spacing w:line="0" w:lineRule="atLeast"/>
        <w:ind w:left="367" w:hanging="367"/>
        <w:rPr>
          <w:b/>
          <w:sz w:val="24"/>
        </w:rPr>
      </w:pPr>
      <w:r>
        <w:rPr>
          <w:sz w:val="24"/>
        </w:rPr>
        <w:t>Geçerli bir mazereti olmaksızın laboratuvar çalışmalarına katılmayan öğrenciler o deneyden sıfır</w:t>
      </w:r>
    </w:p>
    <w:p w14:paraId="4655EB1C" w14:textId="77777777" w:rsidR="00011ACB" w:rsidRDefault="00011ACB">
      <w:pPr>
        <w:spacing w:line="23" w:lineRule="exact"/>
        <w:rPr>
          <w:b/>
          <w:sz w:val="24"/>
        </w:rPr>
      </w:pPr>
    </w:p>
    <w:p w14:paraId="69297606" w14:textId="77777777" w:rsidR="00011ACB" w:rsidRDefault="00011ACB">
      <w:pPr>
        <w:numPr>
          <w:ilvl w:val="1"/>
          <w:numId w:val="1"/>
        </w:numPr>
        <w:tabs>
          <w:tab w:val="left" w:pos="758"/>
        </w:tabs>
        <w:spacing w:line="281" w:lineRule="auto"/>
        <w:ind w:left="367" w:hanging="10"/>
        <w:rPr>
          <w:sz w:val="24"/>
        </w:rPr>
      </w:pPr>
      <w:r>
        <w:rPr>
          <w:sz w:val="24"/>
        </w:rPr>
        <w:t>puan alırlar. Mazereti olan öğrenciler bu durumunu gösterir resmi onaylı bir belge ile (örneğin sağlık raporu gibi) başvurarak o deneyden MUAF sayılabilirler.</w:t>
      </w:r>
    </w:p>
    <w:p w14:paraId="76A1B0BF" w14:textId="77777777" w:rsidR="00011ACB" w:rsidRDefault="00011ACB">
      <w:pPr>
        <w:spacing w:line="65" w:lineRule="exact"/>
        <w:rPr>
          <w:sz w:val="24"/>
        </w:rPr>
      </w:pPr>
    </w:p>
    <w:p w14:paraId="34069728" w14:textId="77777777" w:rsidR="00011ACB" w:rsidRDefault="00011ACB">
      <w:pPr>
        <w:numPr>
          <w:ilvl w:val="0"/>
          <w:numId w:val="1"/>
        </w:numPr>
        <w:tabs>
          <w:tab w:val="left" w:pos="367"/>
        </w:tabs>
        <w:spacing w:line="266" w:lineRule="auto"/>
        <w:ind w:left="367" w:hanging="367"/>
        <w:jc w:val="both"/>
        <w:rPr>
          <w:b/>
          <w:sz w:val="24"/>
        </w:rPr>
      </w:pPr>
      <w:r>
        <w:rPr>
          <w:sz w:val="24"/>
        </w:rPr>
        <w:t xml:space="preserve">Öğrenciler deneye kendine ait güncel (GÜZ 2019) föy ile gelmelidir. Deney föyü olmadan gelen öğrenciler deneye alınmazlar. Her öğrenci deneye gelmeden önce ilgili föyü dikkatlice okumalı ve gerekli ön hazırlık çalışmalarını yapmalıdır. </w:t>
      </w:r>
      <w:r>
        <w:rPr>
          <w:strike/>
          <w:color w:val="A5A5A5"/>
          <w:sz w:val="24"/>
        </w:rPr>
        <w:t>Ön hazırlık adı altında yapılan çalışmalar deney</w:t>
      </w:r>
      <w:r>
        <w:rPr>
          <w:sz w:val="24"/>
        </w:rPr>
        <w:t xml:space="preserve"> </w:t>
      </w:r>
      <w:r>
        <w:rPr>
          <w:strike/>
          <w:color w:val="A5A5A5"/>
          <w:sz w:val="24"/>
        </w:rPr>
        <w:t xml:space="preserve">esnasında deney sorumluları tarafından değerlendirilecektir. </w:t>
      </w:r>
      <w:r>
        <w:rPr>
          <w:i/>
          <w:strike/>
          <w:color w:val="A5A5A5"/>
        </w:rPr>
        <w:t>(Bakınız Değerlendirme bölümü Kısım I)</w:t>
      </w:r>
    </w:p>
    <w:p w14:paraId="7BE1B876" w14:textId="77777777" w:rsidR="00011ACB" w:rsidRDefault="00011ACB">
      <w:pPr>
        <w:spacing w:line="85" w:lineRule="exact"/>
        <w:rPr>
          <w:b/>
          <w:sz w:val="24"/>
        </w:rPr>
      </w:pPr>
    </w:p>
    <w:p w14:paraId="1D6E8C64" w14:textId="77777777" w:rsidR="00011ACB" w:rsidRDefault="00011ACB">
      <w:pPr>
        <w:numPr>
          <w:ilvl w:val="0"/>
          <w:numId w:val="1"/>
        </w:numPr>
        <w:tabs>
          <w:tab w:val="left" w:pos="367"/>
        </w:tabs>
        <w:spacing w:line="259" w:lineRule="auto"/>
        <w:ind w:left="367" w:hanging="367"/>
        <w:jc w:val="both"/>
        <w:rPr>
          <w:b/>
          <w:sz w:val="24"/>
        </w:rPr>
      </w:pPr>
      <w:r>
        <w:rPr>
          <w:sz w:val="24"/>
        </w:rPr>
        <w:t>Öğrenciler deneyin yapılışı esnasında mutlaka föylerinde belirtilmiş olan adımları takip etmelidir. Laboratuvar saatleri içerisinde yardımlaşmada bulunulması ve her türden materyal paylaşımı</w:t>
      </w:r>
    </w:p>
    <w:p w14:paraId="350CA62E" w14:textId="77777777" w:rsidR="00011ACB" w:rsidRDefault="00011ACB">
      <w:pPr>
        <w:spacing w:line="1" w:lineRule="exact"/>
        <w:rPr>
          <w:rFonts w:ascii="Times New Roman" w:eastAsia="Times New Roman" w:hAnsi="Times New Roman"/>
        </w:rPr>
      </w:pPr>
    </w:p>
    <w:p w14:paraId="415001FC" w14:textId="77777777" w:rsidR="00011ACB" w:rsidRDefault="00011ACB">
      <w:pPr>
        <w:spacing w:line="0" w:lineRule="atLeast"/>
        <w:ind w:left="367"/>
        <w:rPr>
          <w:sz w:val="24"/>
        </w:rPr>
      </w:pPr>
      <w:r>
        <w:rPr>
          <w:sz w:val="24"/>
        </w:rPr>
        <w:t>yasaktır. Her öğrenci deneyin yapılışında gösterdiği performans ölçüsünde değerlendirilecektir.</w:t>
      </w:r>
    </w:p>
    <w:p w14:paraId="35690121" w14:textId="77777777" w:rsidR="00011ACB" w:rsidRDefault="00011ACB">
      <w:pPr>
        <w:spacing w:line="24" w:lineRule="exact"/>
        <w:rPr>
          <w:rFonts w:ascii="Times New Roman" w:eastAsia="Times New Roman" w:hAnsi="Times New Roman"/>
        </w:rPr>
      </w:pPr>
    </w:p>
    <w:p w14:paraId="185D2E00" w14:textId="77777777" w:rsidR="00011ACB" w:rsidRDefault="00011ACB">
      <w:pPr>
        <w:spacing w:line="0" w:lineRule="atLeast"/>
        <w:ind w:left="367"/>
        <w:rPr>
          <w:i/>
          <w:sz w:val="21"/>
        </w:rPr>
      </w:pPr>
      <w:r>
        <w:rPr>
          <w:i/>
          <w:sz w:val="21"/>
        </w:rPr>
        <w:t>(Bakınız Değerlendirme bölümü Kısım II)</w:t>
      </w:r>
    </w:p>
    <w:p w14:paraId="49BA75C4" w14:textId="77777777" w:rsidR="00011ACB" w:rsidRDefault="00011ACB">
      <w:pPr>
        <w:spacing w:line="139" w:lineRule="exact"/>
        <w:rPr>
          <w:rFonts w:ascii="Times New Roman" w:eastAsia="Times New Roman" w:hAnsi="Times New Roman"/>
        </w:rPr>
      </w:pPr>
    </w:p>
    <w:p w14:paraId="1144A9C9" w14:textId="77777777" w:rsidR="00011ACB" w:rsidRDefault="00011ACB">
      <w:pPr>
        <w:numPr>
          <w:ilvl w:val="0"/>
          <w:numId w:val="2"/>
        </w:numPr>
        <w:tabs>
          <w:tab w:val="left" w:pos="367"/>
        </w:tabs>
        <w:spacing w:line="279" w:lineRule="auto"/>
        <w:ind w:left="367" w:hanging="367"/>
        <w:rPr>
          <w:b/>
          <w:sz w:val="24"/>
        </w:rPr>
      </w:pPr>
      <w:r>
        <w:rPr>
          <w:sz w:val="24"/>
        </w:rPr>
        <w:t>Laboratuvar saatleri içerisinde mobil telefon, tablet ve (izin verilmedikçe) dizüstü bilgisayar vb. kullanılması yasaktır. Aynı zamanda ders notu, kitap vb. gibi materyaller de kullanılmamalıdır.</w:t>
      </w:r>
    </w:p>
    <w:p w14:paraId="123245BC" w14:textId="77777777" w:rsidR="00011ACB" w:rsidRDefault="00011ACB">
      <w:pPr>
        <w:spacing w:line="70" w:lineRule="exact"/>
        <w:rPr>
          <w:b/>
          <w:sz w:val="24"/>
        </w:rPr>
      </w:pPr>
    </w:p>
    <w:p w14:paraId="2DA9FC3D" w14:textId="77777777" w:rsidR="00011ACB" w:rsidRDefault="00011ACB">
      <w:pPr>
        <w:numPr>
          <w:ilvl w:val="0"/>
          <w:numId w:val="2"/>
        </w:numPr>
        <w:tabs>
          <w:tab w:val="left" w:pos="367"/>
        </w:tabs>
        <w:spacing w:line="259" w:lineRule="auto"/>
        <w:ind w:left="367" w:hanging="367"/>
        <w:jc w:val="both"/>
        <w:rPr>
          <w:b/>
          <w:sz w:val="24"/>
        </w:rPr>
      </w:pPr>
      <w:r>
        <w:rPr>
          <w:sz w:val="24"/>
        </w:rPr>
        <w:t>Deneylerden elde edilen sonuçlar föylerde belirtilmiş olan alanlara düzenli olarak kaydedilmelidir. Bu esnada deney sorumluları deney hakkında sorular yöneltebilir. Öğrenciler bu</w:t>
      </w:r>
    </w:p>
    <w:p w14:paraId="6D3E79D0" w14:textId="77777777" w:rsidR="00011ACB" w:rsidRDefault="00011ACB">
      <w:pPr>
        <w:spacing w:line="1" w:lineRule="exact"/>
        <w:rPr>
          <w:rFonts w:ascii="Times New Roman" w:eastAsia="Times New Roman" w:hAnsi="Times New Roman"/>
        </w:rPr>
      </w:pPr>
    </w:p>
    <w:p w14:paraId="10D40F9C" w14:textId="77777777" w:rsidR="00011ACB" w:rsidRDefault="00011ACB">
      <w:pPr>
        <w:spacing w:line="241" w:lineRule="auto"/>
        <w:ind w:left="367"/>
        <w:rPr>
          <w:i/>
        </w:rPr>
      </w:pPr>
      <w:r>
        <w:rPr>
          <w:sz w:val="24"/>
        </w:rPr>
        <w:t xml:space="preserve">sorulara ve elde ettikleri sonuçlara göre bir değerlendirme puanı alacaklardır. </w:t>
      </w:r>
      <w:r>
        <w:rPr>
          <w:i/>
        </w:rPr>
        <w:t>(Bakınız</w:t>
      </w:r>
      <w:r>
        <w:rPr>
          <w:sz w:val="24"/>
        </w:rPr>
        <w:t xml:space="preserve"> </w:t>
      </w:r>
      <w:r>
        <w:rPr>
          <w:i/>
        </w:rPr>
        <w:t>Değerlendirme bölümü Kısım III)</w:t>
      </w:r>
    </w:p>
    <w:p w14:paraId="32678EA4" w14:textId="77777777" w:rsidR="00011ACB" w:rsidRDefault="00011ACB">
      <w:pPr>
        <w:spacing w:line="122" w:lineRule="exact"/>
        <w:rPr>
          <w:rFonts w:ascii="Times New Roman" w:eastAsia="Times New Roman" w:hAnsi="Times New Roman"/>
        </w:rPr>
      </w:pPr>
    </w:p>
    <w:p w14:paraId="49D8018B" w14:textId="77777777" w:rsidR="00011ACB" w:rsidRDefault="00011ACB">
      <w:pPr>
        <w:numPr>
          <w:ilvl w:val="0"/>
          <w:numId w:val="3"/>
        </w:numPr>
        <w:tabs>
          <w:tab w:val="left" w:pos="367"/>
        </w:tabs>
        <w:spacing w:line="270" w:lineRule="auto"/>
        <w:ind w:left="367" w:hanging="367"/>
        <w:jc w:val="both"/>
        <w:rPr>
          <w:b/>
          <w:sz w:val="24"/>
        </w:rPr>
      </w:pPr>
      <w:r>
        <w:rPr>
          <w:sz w:val="24"/>
        </w:rPr>
        <w:t>Deneyde yapılacakların tamamlanması ve sonuçların kaydedilmesi için verilen süre 60 dakikadır. Bu süre sonunda deneye ilişkin tamamlanmayan kısımlar yapılmamış sayılacak ve sıfır (0) not ile değerlendirileceklerdir.</w:t>
      </w:r>
    </w:p>
    <w:p w14:paraId="7EC014C6" w14:textId="77777777" w:rsidR="00011ACB" w:rsidRDefault="00011ACB">
      <w:pPr>
        <w:spacing w:line="81" w:lineRule="exact"/>
        <w:rPr>
          <w:b/>
          <w:sz w:val="24"/>
        </w:rPr>
      </w:pPr>
    </w:p>
    <w:p w14:paraId="29E9E39F" w14:textId="77777777" w:rsidR="00011ACB" w:rsidRDefault="00011ACB">
      <w:pPr>
        <w:numPr>
          <w:ilvl w:val="0"/>
          <w:numId w:val="3"/>
        </w:numPr>
        <w:tabs>
          <w:tab w:val="left" w:pos="367"/>
        </w:tabs>
        <w:spacing w:line="281" w:lineRule="auto"/>
        <w:ind w:left="367" w:hanging="367"/>
        <w:rPr>
          <w:b/>
          <w:sz w:val="24"/>
        </w:rPr>
      </w:pPr>
      <w:r>
        <w:rPr>
          <w:sz w:val="24"/>
        </w:rPr>
        <w:t>Deney sonunda ilgili tüm alanları doldurulup tamamlanmış föyler deney sorumlusuna teslim edilecektir. Föy teslim etmeden ya da izin almaksızın laboratuvardan ayrılmak yasaktır.</w:t>
      </w:r>
    </w:p>
    <w:p w14:paraId="0CCE0FA0" w14:textId="77777777" w:rsidR="00011ACB" w:rsidRDefault="00011ACB">
      <w:pPr>
        <w:spacing w:line="65" w:lineRule="exact"/>
        <w:rPr>
          <w:b/>
          <w:sz w:val="24"/>
        </w:rPr>
      </w:pPr>
    </w:p>
    <w:p w14:paraId="583A1DD4" w14:textId="77777777" w:rsidR="00011ACB" w:rsidRDefault="00011ACB">
      <w:pPr>
        <w:numPr>
          <w:ilvl w:val="0"/>
          <w:numId w:val="3"/>
        </w:numPr>
        <w:tabs>
          <w:tab w:val="left" w:pos="367"/>
        </w:tabs>
        <w:spacing w:line="270" w:lineRule="auto"/>
        <w:ind w:left="367" w:hanging="367"/>
        <w:jc w:val="both"/>
        <w:rPr>
          <w:b/>
          <w:sz w:val="24"/>
        </w:rPr>
      </w:pPr>
      <w:r>
        <w:rPr>
          <w:sz w:val="24"/>
        </w:rPr>
        <w:t>Her öğrenci kendisine atanmış olan masa ve üzerindekileri (cihazlar ve elemanlar) temiz ve eksiksiz olarak kullanmakla yükümlüdür. Bu durum deney sonunda deney sorumluları tarafından ayrıca denetlenmektedir. Eksik cihaz ya da eleman olmasından öğrenci sorumlu tutulacaktır.</w:t>
      </w:r>
    </w:p>
    <w:p w14:paraId="48972A67" w14:textId="77777777" w:rsidR="00011ACB" w:rsidRDefault="00011ACB">
      <w:pPr>
        <w:spacing w:line="81" w:lineRule="exact"/>
        <w:rPr>
          <w:b/>
          <w:sz w:val="24"/>
        </w:rPr>
      </w:pPr>
    </w:p>
    <w:p w14:paraId="6A4289D5" w14:textId="77777777" w:rsidR="00011ACB" w:rsidRDefault="00011ACB">
      <w:pPr>
        <w:numPr>
          <w:ilvl w:val="0"/>
          <w:numId w:val="3"/>
        </w:numPr>
        <w:tabs>
          <w:tab w:val="left" w:pos="367"/>
        </w:tabs>
        <w:spacing w:line="279" w:lineRule="auto"/>
        <w:ind w:left="367" w:hanging="367"/>
        <w:rPr>
          <w:b/>
          <w:sz w:val="24"/>
        </w:rPr>
      </w:pPr>
      <w:r>
        <w:rPr>
          <w:sz w:val="24"/>
        </w:rPr>
        <w:t>Gerekli görülmesi durumunda deney sorumluları laboratuvar oturma düzenini (yer değiştirme, gruplama vb.) ve deney sırasını değiştirme hakkına sahiptir.</w:t>
      </w:r>
    </w:p>
    <w:p w14:paraId="15AE971C" w14:textId="77777777" w:rsidR="00011ACB" w:rsidRDefault="00011ACB">
      <w:pPr>
        <w:spacing w:line="70" w:lineRule="exact"/>
        <w:rPr>
          <w:b/>
          <w:sz w:val="24"/>
        </w:rPr>
      </w:pPr>
    </w:p>
    <w:p w14:paraId="65E7C1C5" w14:textId="77777777" w:rsidR="00011ACB" w:rsidRDefault="00011ACB">
      <w:pPr>
        <w:numPr>
          <w:ilvl w:val="0"/>
          <w:numId w:val="3"/>
        </w:numPr>
        <w:tabs>
          <w:tab w:val="left" w:pos="367"/>
        </w:tabs>
        <w:spacing w:line="269" w:lineRule="auto"/>
        <w:ind w:left="367" w:hanging="367"/>
        <w:jc w:val="both"/>
        <w:rPr>
          <w:b/>
          <w:sz w:val="24"/>
        </w:rPr>
      </w:pPr>
      <w:r>
        <w:rPr>
          <w:sz w:val="24"/>
        </w:rPr>
        <w:t>Öğrenciler tüm yarıyıl boyunca laboratuvar çalışmaları esnasında bu kurallara uymakla yükümlüdür. MKT0211 – Elektronik I dersine kayıt yaptıran her öğrenci bu kuralları kabul etmiş sayılır.</w:t>
      </w:r>
    </w:p>
    <w:p w14:paraId="0701900A" w14:textId="77777777" w:rsidR="00011ACB" w:rsidRDefault="00011ACB">
      <w:pPr>
        <w:spacing w:line="358" w:lineRule="exact"/>
        <w:rPr>
          <w:rFonts w:ascii="Times New Roman" w:eastAsia="Times New Roman" w:hAnsi="Times New Roman"/>
        </w:rPr>
      </w:pPr>
    </w:p>
    <w:p w14:paraId="61FF9191" w14:textId="77777777" w:rsidR="00011ACB" w:rsidRDefault="00011ACB">
      <w:pPr>
        <w:spacing w:line="0" w:lineRule="atLeast"/>
        <w:ind w:left="7"/>
        <w:rPr>
          <w:b/>
          <w:sz w:val="24"/>
        </w:rPr>
      </w:pPr>
      <w:r>
        <w:rPr>
          <w:b/>
          <w:sz w:val="24"/>
        </w:rPr>
        <w:t>Laboratuvar ile ilgili her konuda aşağıda belirtilen iletişim kaynaklarından bağlantı kurabilirsiniz:</w:t>
      </w:r>
    </w:p>
    <w:p w14:paraId="248061E3" w14:textId="77777777" w:rsidR="00011ACB" w:rsidRDefault="00011ACB">
      <w:pPr>
        <w:spacing w:line="127" w:lineRule="exact"/>
        <w:rPr>
          <w:rFonts w:ascii="Times New Roman" w:eastAsia="Times New Roman" w:hAnsi="Times New Roman"/>
        </w:rPr>
      </w:pPr>
    </w:p>
    <w:tbl>
      <w:tblPr>
        <w:tblpPr w:leftFromText="141" w:rightFromText="141" w:vertAnchor="text" w:tblpY="1"/>
        <w:tblOverlap w:val="never"/>
        <w:tblW w:w="0" w:type="auto"/>
        <w:tblLayout w:type="fixed"/>
        <w:tblCellMar>
          <w:left w:w="0" w:type="dxa"/>
          <w:right w:w="0" w:type="dxa"/>
        </w:tblCellMar>
        <w:tblLook w:val="0000" w:firstRow="0" w:lastRow="0" w:firstColumn="0" w:lastColumn="0" w:noHBand="0" w:noVBand="0"/>
      </w:tblPr>
      <w:tblGrid>
        <w:gridCol w:w="3540"/>
        <w:gridCol w:w="300"/>
        <w:gridCol w:w="1740"/>
        <w:gridCol w:w="280"/>
        <w:gridCol w:w="160"/>
        <w:gridCol w:w="100"/>
        <w:gridCol w:w="300"/>
        <w:gridCol w:w="1482"/>
      </w:tblGrid>
      <w:tr w:rsidR="00C90384" w14:paraId="095436BE" w14:textId="77777777" w:rsidTr="00011ACB">
        <w:trPr>
          <w:trHeight w:val="293"/>
        </w:trPr>
        <w:tc>
          <w:tcPr>
            <w:tcW w:w="3540" w:type="dxa"/>
            <w:shd w:val="clear" w:color="auto" w:fill="auto"/>
            <w:vAlign w:val="bottom"/>
          </w:tcPr>
          <w:p w14:paraId="6C37FEC1" w14:textId="77777777" w:rsidR="00C90384" w:rsidRDefault="00C90384" w:rsidP="00C90384">
            <w:pPr>
              <w:spacing w:line="0" w:lineRule="atLeast"/>
              <w:rPr>
                <w:sz w:val="24"/>
              </w:rPr>
            </w:pPr>
            <w:r>
              <w:rPr>
                <w:sz w:val="24"/>
              </w:rPr>
              <w:t>Doç. Dr. Haydar ÖZKAN</w:t>
            </w:r>
          </w:p>
        </w:tc>
        <w:tc>
          <w:tcPr>
            <w:tcW w:w="2880" w:type="dxa"/>
            <w:gridSpan w:val="6"/>
            <w:shd w:val="clear" w:color="auto" w:fill="auto"/>
            <w:vAlign w:val="bottom"/>
          </w:tcPr>
          <w:p w14:paraId="3B352248" w14:textId="77777777" w:rsidR="00C90384" w:rsidRDefault="00000000" w:rsidP="00C90384">
            <w:pPr>
              <w:spacing w:line="0" w:lineRule="atLeast"/>
              <w:rPr>
                <w:color w:val="0563C1"/>
                <w:sz w:val="24"/>
              </w:rPr>
            </w:pPr>
            <w:hyperlink r:id="rId9" w:history="1">
              <w:r w:rsidR="00C90384" w:rsidRPr="00132C15">
                <w:rPr>
                  <w:rStyle w:val="Kpr"/>
                  <w:sz w:val="24"/>
                </w:rPr>
                <w:t>haydar.ozkan@btu.edu.tr</w:t>
              </w:r>
            </w:hyperlink>
          </w:p>
        </w:tc>
        <w:tc>
          <w:tcPr>
            <w:tcW w:w="1482" w:type="dxa"/>
            <w:shd w:val="clear" w:color="auto" w:fill="auto"/>
            <w:vAlign w:val="bottom"/>
          </w:tcPr>
          <w:p w14:paraId="0070FADA" w14:textId="77777777" w:rsidR="00C90384" w:rsidRDefault="00C90384" w:rsidP="00C90384">
            <w:pPr>
              <w:spacing w:line="0" w:lineRule="atLeast"/>
              <w:jc w:val="center"/>
              <w:rPr>
                <w:sz w:val="24"/>
              </w:rPr>
            </w:pPr>
          </w:p>
        </w:tc>
      </w:tr>
      <w:tr w:rsidR="00C90384" w14:paraId="27748043" w14:textId="77777777" w:rsidTr="00011ACB">
        <w:trPr>
          <w:trHeight w:val="20"/>
        </w:trPr>
        <w:tc>
          <w:tcPr>
            <w:tcW w:w="3540" w:type="dxa"/>
            <w:shd w:val="clear" w:color="auto" w:fill="auto"/>
            <w:vAlign w:val="bottom"/>
          </w:tcPr>
          <w:p w14:paraId="7EC4DDAE" w14:textId="77777777" w:rsidR="00C90384" w:rsidRDefault="00C90384" w:rsidP="00C90384">
            <w:pPr>
              <w:spacing w:line="20" w:lineRule="exact"/>
              <w:rPr>
                <w:rFonts w:ascii="Times New Roman" w:eastAsia="Times New Roman" w:hAnsi="Times New Roman"/>
                <w:sz w:val="1"/>
              </w:rPr>
            </w:pPr>
          </w:p>
        </w:tc>
        <w:tc>
          <w:tcPr>
            <w:tcW w:w="2040" w:type="dxa"/>
            <w:gridSpan w:val="2"/>
            <w:shd w:val="clear" w:color="auto" w:fill="0563C1"/>
            <w:vAlign w:val="bottom"/>
          </w:tcPr>
          <w:p w14:paraId="61794C90" w14:textId="77777777" w:rsidR="00C90384" w:rsidRDefault="00C90384" w:rsidP="00C90384">
            <w:pPr>
              <w:spacing w:line="20" w:lineRule="exact"/>
              <w:rPr>
                <w:rFonts w:ascii="Times New Roman" w:eastAsia="Times New Roman" w:hAnsi="Times New Roman"/>
                <w:sz w:val="1"/>
              </w:rPr>
            </w:pPr>
          </w:p>
        </w:tc>
        <w:tc>
          <w:tcPr>
            <w:tcW w:w="440" w:type="dxa"/>
            <w:gridSpan w:val="2"/>
            <w:shd w:val="clear" w:color="auto" w:fill="0563C1"/>
            <w:vAlign w:val="bottom"/>
          </w:tcPr>
          <w:p w14:paraId="057B2B93" w14:textId="77777777" w:rsidR="00C90384" w:rsidRDefault="00C90384" w:rsidP="00C90384">
            <w:pPr>
              <w:spacing w:line="20" w:lineRule="exact"/>
              <w:rPr>
                <w:rFonts w:ascii="Times New Roman" w:eastAsia="Times New Roman" w:hAnsi="Times New Roman"/>
                <w:sz w:val="1"/>
              </w:rPr>
            </w:pPr>
          </w:p>
        </w:tc>
        <w:tc>
          <w:tcPr>
            <w:tcW w:w="100" w:type="dxa"/>
            <w:shd w:val="clear" w:color="auto" w:fill="auto"/>
            <w:vAlign w:val="bottom"/>
          </w:tcPr>
          <w:p w14:paraId="61435229" w14:textId="77777777" w:rsidR="00C90384" w:rsidRDefault="00C90384" w:rsidP="00C90384">
            <w:pPr>
              <w:spacing w:line="20" w:lineRule="exact"/>
              <w:rPr>
                <w:rFonts w:ascii="Times New Roman" w:eastAsia="Times New Roman" w:hAnsi="Times New Roman"/>
                <w:sz w:val="1"/>
              </w:rPr>
            </w:pPr>
          </w:p>
        </w:tc>
        <w:tc>
          <w:tcPr>
            <w:tcW w:w="300" w:type="dxa"/>
            <w:shd w:val="clear" w:color="auto" w:fill="auto"/>
            <w:vAlign w:val="bottom"/>
          </w:tcPr>
          <w:p w14:paraId="6EB3CBBA" w14:textId="77777777" w:rsidR="00C90384" w:rsidRDefault="00C90384" w:rsidP="00C90384">
            <w:pPr>
              <w:spacing w:line="20" w:lineRule="exact"/>
              <w:rPr>
                <w:rFonts w:ascii="Times New Roman" w:eastAsia="Times New Roman" w:hAnsi="Times New Roman"/>
                <w:sz w:val="1"/>
              </w:rPr>
            </w:pPr>
          </w:p>
        </w:tc>
        <w:tc>
          <w:tcPr>
            <w:tcW w:w="1482" w:type="dxa"/>
            <w:shd w:val="clear" w:color="auto" w:fill="auto"/>
            <w:vAlign w:val="bottom"/>
          </w:tcPr>
          <w:p w14:paraId="029BA0CD" w14:textId="77777777" w:rsidR="00C90384" w:rsidRDefault="00C90384" w:rsidP="00C90384">
            <w:pPr>
              <w:spacing w:line="20" w:lineRule="exact"/>
              <w:rPr>
                <w:rFonts w:ascii="Times New Roman" w:eastAsia="Times New Roman" w:hAnsi="Times New Roman"/>
                <w:sz w:val="1"/>
              </w:rPr>
            </w:pPr>
          </w:p>
        </w:tc>
      </w:tr>
      <w:tr w:rsidR="00C90384" w14:paraId="2F1713F5" w14:textId="77777777" w:rsidTr="00011ACB">
        <w:trPr>
          <w:trHeight w:val="294"/>
        </w:trPr>
        <w:tc>
          <w:tcPr>
            <w:tcW w:w="3540" w:type="dxa"/>
            <w:shd w:val="clear" w:color="auto" w:fill="auto"/>
            <w:vAlign w:val="bottom"/>
          </w:tcPr>
          <w:p w14:paraId="3B694F21" w14:textId="77777777" w:rsidR="00C90384" w:rsidRDefault="00C90384" w:rsidP="00C90384">
            <w:pPr>
              <w:spacing w:line="0" w:lineRule="atLeast"/>
              <w:rPr>
                <w:sz w:val="24"/>
              </w:rPr>
            </w:pPr>
            <w:r>
              <w:rPr>
                <w:sz w:val="24"/>
              </w:rPr>
              <w:t>Arş.Gör. Mehmet Cüneyt ÖZBALCI</w:t>
            </w:r>
          </w:p>
        </w:tc>
        <w:tc>
          <w:tcPr>
            <w:tcW w:w="2880" w:type="dxa"/>
            <w:gridSpan w:val="6"/>
            <w:tcBorders>
              <w:bottom w:val="single" w:sz="8" w:space="0" w:color="0563C1"/>
            </w:tcBorders>
            <w:shd w:val="clear" w:color="auto" w:fill="auto"/>
            <w:vAlign w:val="bottom"/>
          </w:tcPr>
          <w:p w14:paraId="520D65BA" w14:textId="77777777" w:rsidR="00C90384" w:rsidRDefault="00000000" w:rsidP="00C90384">
            <w:pPr>
              <w:spacing w:line="0" w:lineRule="atLeast"/>
              <w:rPr>
                <w:color w:val="0563C1"/>
                <w:w w:val="98"/>
                <w:sz w:val="24"/>
              </w:rPr>
            </w:pPr>
            <w:hyperlink r:id="rId10" w:history="1">
              <w:r w:rsidR="00C90384" w:rsidRPr="00132C15">
                <w:rPr>
                  <w:rStyle w:val="Kpr"/>
                  <w:w w:val="98"/>
                  <w:sz w:val="24"/>
                </w:rPr>
                <w:t>mehmet.ozbalci@btu.edu.tr</w:t>
              </w:r>
            </w:hyperlink>
          </w:p>
        </w:tc>
        <w:tc>
          <w:tcPr>
            <w:tcW w:w="1482" w:type="dxa"/>
            <w:shd w:val="clear" w:color="auto" w:fill="auto"/>
            <w:vAlign w:val="bottom"/>
          </w:tcPr>
          <w:p w14:paraId="67046802" w14:textId="77777777" w:rsidR="00C90384" w:rsidRDefault="00C90384" w:rsidP="00C90384">
            <w:pPr>
              <w:spacing w:line="0" w:lineRule="atLeast"/>
              <w:jc w:val="right"/>
              <w:rPr>
                <w:sz w:val="24"/>
              </w:rPr>
            </w:pPr>
          </w:p>
        </w:tc>
      </w:tr>
      <w:tr w:rsidR="00C90384" w14:paraId="6A2D3734" w14:textId="77777777" w:rsidTr="00011ACB">
        <w:trPr>
          <w:trHeight w:val="297"/>
        </w:trPr>
        <w:tc>
          <w:tcPr>
            <w:tcW w:w="3540" w:type="dxa"/>
            <w:shd w:val="clear" w:color="auto" w:fill="auto"/>
            <w:vAlign w:val="bottom"/>
          </w:tcPr>
          <w:p w14:paraId="236561D1" w14:textId="77777777" w:rsidR="00C90384" w:rsidRDefault="00C90384" w:rsidP="00941FD1">
            <w:pPr>
              <w:spacing w:line="0" w:lineRule="atLeast"/>
              <w:rPr>
                <w:sz w:val="24"/>
              </w:rPr>
            </w:pPr>
            <w:r>
              <w:rPr>
                <w:sz w:val="24"/>
              </w:rPr>
              <w:t xml:space="preserve">Arş.Gör. </w:t>
            </w:r>
            <w:r w:rsidR="00941FD1">
              <w:rPr>
                <w:sz w:val="24"/>
              </w:rPr>
              <w:t>Esma İbiş</w:t>
            </w:r>
          </w:p>
        </w:tc>
        <w:tc>
          <w:tcPr>
            <w:tcW w:w="2880" w:type="dxa"/>
            <w:gridSpan w:val="6"/>
            <w:shd w:val="clear" w:color="auto" w:fill="auto"/>
            <w:vAlign w:val="bottom"/>
          </w:tcPr>
          <w:p w14:paraId="0366512B" w14:textId="77777777" w:rsidR="00C90384" w:rsidRDefault="00000000" w:rsidP="00941FD1">
            <w:pPr>
              <w:spacing w:line="0" w:lineRule="atLeast"/>
              <w:rPr>
                <w:color w:val="0563C1"/>
                <w:sz w:val="24"/>
              </w:rPr>
            </w:pPr>
            <w:hyperlink r:id="rId11" w:history="1">
              <w:r w:rsidR="00941FD1" w:rsidRPr="00587E57">
                <w:rPr>
                  <w:rStyle w:val="Kpr"/>
                  <w:sz w:val="24"/>
                </w:rPr>
                <w:t>esma.ibis@btu.edu.tr</w:t>
              </w:r>
            </w:hyperlink>
          </w:p>
        </w:tc>
        <w:tc>
          <w:tcPr>
            <w:tcW w:w="1482" w:type="dxa"/>
            <w:shd w:val="clear" w:color="auto" w:fill="auto"/>
            <w:vAlign w:val="bottom"/>
          </w:tcPr>
          <w:p w14:paraId="0744819E" w14:textId="77777777" w:rsidR="00C90384" w:rsidRDefault="00C90384" w:rsidP="00C90384">
            <w:pPr>
              <w:spacing w:line="0" w:lineRule="atLeast"/>
              <w:jc w:val="right"/>
              <w:rPr>
                <w:sz w:val="24"/>
              </w:rPr>
            </w:pPr>
          </w:p>
        </w:tc>
      </w:tr>
      <w:tr w:rsidR="00C90384" w14:paraId="27AD4560" w14:textId="77777777" w:rsidTr="00011ACB">
        <w:trPr>
          <w:trHeight w:val="20"/>
        </w:trPr>
        <w:tc>
          <w:tcPr>
            <w:tcW w:w="3540" w:type="dxa"/>
            <w:shd w:val="clear" w:color="auto" w:fill="auto"/>
            <w:vAlign w:val="bottom"/>
          </w:tcPr>
          <w:p w14:paraId="63ABB78E" w14:textId="77777777" w:rsidR="00C90384" w:rsidRDefault="00C90384" w:rsidP="00C90384">
            <w:pPr>
              <w:spacing w:line="20" w:lineRule="exact"/>
              <w:rPr>
                <w:rFonts w:ascii="Times New Roman" w:eastAsia="Times New Roman" w:hAnsi="Times New Roman"/>
                <w:sz w:val="1"/>
              </w:rPr>
            </w:pPr>
          </w:p>
        </w:tc>
        <w:tc>
          <w:tcPr>
            <w:tcW w:w="2040" w:type="dxa"/>
            <w:gridSpan w:val="2"/>
            <w:shd w:val="clear" w:color="auto" w:fill="0563C1"/>
            <w:vAlign w:val="bottom"/>
          </w:tcPr>
          <w:p w14:paraId="4DADB17B" w14:textId="77777777" w:rsidR="00C90384" w:rsidRDefault="00C90384" w:rsidP="00C90384">
            <w:pPr>
              <w:spacing w:line="20" w:lineRule="exact"/>
              <w:rPr>
                <w:rFonts w:ascii="Times New Roman" w:eastAsia="Times New Roman" w:hAnsi="Times New Roman"/>
                <w:sz w:val="1"/>
              </w:rPr>
            </w:pPr>
          </w:p>
        </w:tc>
        <w:tc>
          <w:tcPr>
            <w:tcW w:w="540" w:type="dxa"/>
            <w:gridSpan w:val="3"/>
            <w:shd w:val="clear" w:color="auto" w:fill="auto"/>
            <w:vAlign w:val="bottom"/>
          </w:tcPr>
          <w:p w14:paraId="1B7E8EEE" w14:textId="77777777" w:rsidR="00C90384" w:rsidRDefault="00C90384" w:rsidP="00C90384">
            <w:pPr>
              <w:spacing w:line="20" w:lineRule="exact"/>
              <w:rPr>
                <w:rFonts w:ascii="Times New Roman" w:eastAsia="Times New Roman" w:hAnsi="Times New Roman"/>
                <w:sz w:val="1"/>
              </w:rPr>
            </w:pPr>
          </w:p>
        </w:tc>
        <w:tc>
          <w:tcPr>
            <w:tcW w:w="300" w:type="dxa"/>
            <w:shd w:val="clear" w:color="auto" w:fill="auto"/>
            <w:vAlign w:val="bottom"/>
          </w:tcPr>
          <w:p w14:paraId="613E12BB" w14:textId="77777777" w:rsidR="00C90384" w:rsidRDefault="00C90384" w:rsidP="00C90384">
            <w:pPr>
              <w:spacing w:line="20" w:lineRule="exact"/>
              <w:rPr>
                <w:rFonts w:ascii="Times New Roman" w:eastAsia="Times New Roman" w:hAnsi="Times New Roman"/>
                <w:sz w:val="1"/>
              </w:rPr>
            </w:pPr>
          </w:p>
        </w:tc>
        <w:tc>
          <w:tcPr>
            <w:tcW w:w="1482" w:type="dxa"/>
            <w:shd w:val="clear" w:color="auto" w:fill="auto"/>
            <w:vAlign w:val="bottom"/>
          </w:tcPr>
          <w:p w14:paraId="25617AB5" w14:textId="77777777" w:rsidR="00C90384" w:rsidRDefault="00C90384" w:rsidP="00C90384">
            <w:pPr>
              <w:spacing w:line="20" w:lineRule="exact"/>
              <w:rPr>
                <w:rFonts w:ascii="Times New Roman" w:eastAsia="Times New Roman" w:hAnsi="Times New Roman"/>
                <w:sz w:val="1"/>
              </w:rPr>
            </w:pPr>
          </w:p>
        </w:tc>
      </w:tr>
      <w:tr w:rsidR="00C90384" w14:paraId="17135A2B" w14:textId="77777777" w:rsidTr="00011ACB">
        <w:trPr>
          <w:gridAfter w:val="4"/>
          <w:wAfter w:w="2042" w:type="dxa"/>
          <w:trHeight w:val="297"/>
        </w:trPr>
        <w:tc>
          <w:tcPr>
            <w:tcW w:w="3540" w:type="dxa"/>
            <w:shd w:val="clear" w:color="auto" w:fill="auto"/>
            <w:vAlign w:val="bottom"/>
          </w:tcPr>
          <w:p w14:paraId="3D4B42A0" w14:textId="77777777" w:rsidR="00C90384" w:rsidRDefault="00C90384" w:rsidP="00C90384">
            <w:pPr>
              <w:spacing w:line="0" w:lineRule="atLeast"/>
              <w:rPr>
                <w:sz w:val="24"/>
              </w:rPr>
            </w:pPr>
          </w:p>
        </w:tc>
        <w:tc>
          <w:tcPr>
            <w:tcW w:w="300" w:type="dxa"/>
            <w:shd w:val="clear" w:color="auto" w:fill="auto"/>
            <w:vAlign w:val="bottom"/>
          </w:tcPr>
          <w:p w14:paraId="0B47CA4C" w14:textId="77777777" w:rsidR="00C90384" w:rsidRDefault="00C90384" w:rsidP="00C90384">
            <w:pPr>
              <w:spacing w:line="0" w:lineRule="atLeast"/>
              <w:rPr>
                <w:rFonts w:ascii="Times New Roman" w:eastAsia="Times New Roman" w:hAnsi="Times New Roman"/>
                <w:sz w:val="24"/>
              </w:rPr>
            </w:pPr>
          </w:p>
        </w:tc>
        <w:tc>
          <w:tcPr>
            <w:tcW w:w="2020" w:type="dxa"/>
            <w:gridSpan w:val="2"/>
            <w:shd w:val="clear" w:color="auto" w:fill="auto"/>
            <w:vAlign w:val="bottom"/>
          </w:tcPr>
          <w:p w14:paraId="5C2874BD" w14:textId="77777777" w:rsidR="00C90384" w:rsidRDefault="00C90384" w:rsidP="00C90384">
            <w:pPr>
              <w:spacing w:line="0" w:lineRule="atLeast"/>
              <w:jc w:val="right"/>
              <w:rPr>
                <w:sz w:val="24"/>
              </w:rPr>
            </w:pPr>
          </w:p>
        </w:tc>
      </w:tr>
      <w:tr w:rsidR="00EC3CCD" w14:paraId="63890DCC" w14:textId="77777777" w:rsidTr="00011ACB">
        <w:trPr>
          <w:gridAfter w:val="4"/>
          <w:wAfter w:w="2042" w:type="dxa"/>
          <w:trHeight w:val="297"/>
        </w:trPr>
        <w:tc>
          <w:tcPr>
            <w:tcW w:w="3540" w:type="dxa"/>
            <w:shd w:val="clear" w:color="auto" w:fill="auto"/>
            <w:vAlign w:val="bottom"/>
          </w:tcPr>
          <w:p w14:paraId="5C76DF7D" w14:textId="77777777" w:rsidR="00EC3CCD" w:rsidRDefault="00EC3CCD" w:rsidP="00C90384">
            <w:pPr>
              <w:spacing w:line="0" w:lineRule="atLeast"/>
              <w:rPr>
                <w:sz w:val="24"/>
              </w:rPr>
            </w:pPr>
          </w:p>
        </w:tc>
        <w:tc>
          <w:tcPr>
            <w:tcW w:w="300" w:type="dxa"/>
            <w:shd w:val="clear" w:color="auto" w:fill="auto"/>
            <w:vAlign w:val="bottom"/>
          </w:tcPr>
          <w:p w14:paraId="57689D45" w14:textId="77777777" w:rsidR="00EC3CCD" w:rsidRDefault="00EC3CCD" w:rsidP="00C90384">
            <w:pPr>
              <w:spacing w:line="0" w:lineRule="atLeast"/>
              <w:rPr>
                <w:rFonts w:ascii="Times New Roman" w:eastAsia="Times New Roman" w:hAnsi="Times New Roman"/>
                <w:sz w:val="24"/>
              </w:rPr>
            </w:pPr>
          </w:p>
        </w:tc>
        <w:tc>
          <w:tcPr>
            <w:tcW w:w="2020" w:type="dxa"/>
            <w:gridSpan w:val="2"/>
            <w:shd w:val="clear" w:color="auto" w:fill="auto"/>
            <w:vAlign w:val="bottom"/>
          </w:tcPr>
          <w:p w14:paraId="63663841" w14:textId="77777777" w:rsidR="00EC3CCD" w:rsidRDefault="00EC3CCD" w:rsidP="00C90384">
            <w:pPr>
              <w:spacing w:line="0" w:lineRule="atLeast"/>
              <w:jc w:val="right"/>
              <w:rPr>
                <w:sz w:val="24"/>
              </w:rPr>
            </w:pPr>
          </w:p>
        </w:tc>
      </w:tr>
      <w:tr w:rsidR="00C90384" w14:paraId="006C30EC" w14:textId="77777777" w:rsidTr="00011ACB">
        <w:trPr>
          <w:gridAfter w:val="4"/>
          <w:wAfter w:w="2042" w:type="dxa"/>
          <w:trHeight w:val="297"/>
        </w:trPr>
        <w:tc>
          <w:tcPr>
            <w:tcW w:w="3540" w:type="dxa"/>
            <w:shd w:val="clear" w:color="auto" w:fill="auto"/>
            <w:vAlign w:val="bottom"/>
          </w:tcPr>
          <w:p w14:paraId="1BE33270" w14:textId="77777777" w:rsidR="00C90384" w:rsidRDefault="00C90384" w:rsidP="00C90384">
            <w:pPr>
              <w:spacing w:line="0" w:lineRule="atLeast"/>
              <w:rPr>
                <w:sz w:val="24"/>
              </w:rPr>
            </w:pPr>
          </w:p>
        </w:tc>
        <w:tc>
          <w:tcPr>
            <w:tcW w:w="300" w:type="dxa"/>
            <w:shd w:val="clear" w:color="auto" w:fill="auto"/>
            <w:vAlign w:val="bottom"/>
          </w:tcPr>
          <w:p w14:paraId="7612B8AB" w14:textId="77777777" w:rsidR="00C90384" w:rsidRDefault="00C90384" w:rsidP="00C90384">
            <w:pPr>
              <w:spacing w:line="0" w:lineRule="atLeast"/>
              <w:rPr>
                <w:rFonts w:ascii="Times New Roman" w:eastAsia="Times New Roman" w:hAnsi="Times New Roman"/>
                <w:sz w:val="24"/>
              </w:rPr>
            </w:pPr>
          </w:p>
        </w:tc>
        <w:tc>
          <w:tcPr>
            <w:tcW w:w="2020" w:type="dxa"/>
            <w:gridSpan w:val="2"/>
            <w:shd w:val="clear" w:color="auto" w:fill="auto"/>
            <w:vAlign w:val="bottom"/>
          </w:tcPr>
          <w:p w14:paraId="47436AFC" w14:textId="77777777" w:rsidR="00C90384" w:rsidRDefault="00C90384" w:rsidP="00C90384">
            <w:pPr>
              <w:spacing w:line="0" w:lineRule="atLeast"/>
              <w:jc w:val="right"/>
              <w:rPr>
                <w:sz w:val="24"/>
              </w:rPr>
            </w:pPr>
          </w:p>
        </w:tc>
      </w:tr>
      <w:tr w:rsidR="00C90384" w14:paraId="6FD76C14" w14:textId="77777777" w:rsidTr="00011ACB">
        <w:trPr>
          <w:gridAfter w:val="4"/>
          <w:wAfter w:w="2042" w:type="dxa"/>
          <w:trHeight w:val="297"/>
        </w:trPr>
        <w:tc>
          <w:tcPr>
            <w:tcW w:w="3540" w:type="dxa"/>
            <w:shd w:val="clear" w:color="auto" w:fill="auto"/>
            <w:vAlign w:val="bottom"/>
          </w:tcPr>
          <w:p w14:paraId="519D8C60" w14:textId="77777777" w:rsidR="00C90384" w:rsidRDefault="00C90384" w:rsidP="00C90384">
            <w:pPr>
              <w:spacing w:line="0" w:lineRule="atLeast"/>
              <w:rPr>
                <w:sz w:val="24"/>
              </w:rPr>
            </w:pPr>
          </w:p>
        </w:tc>
        <w:tc>
          <w:tcPr>
            <w:tcW w:w="300" w:type="dxa"/>
            <w:shd w:val="clear" w:color="auto" w:fill="auto"/>
            <w:vAlign w:val="bottom"/>
          </w:tcPr>
          <w:p w14:paraId="241F1306" w14:textId="77777777" w:rsidR="00C90384" w:rsidRDefault="00C90384" w:rsidP="00C90384">
            <w:pPr>
              <w:spacing w:line="0" w:lineRule="atLeast"/>
              <w:rPr>
                <w:rFonts w:ascii="Times New Roman" w:eastAsia="Times New Roman" w:hAnsi="Times New Roman"/>
                <w:sz w:val="24"/>
              </w:rPr>
            </w:pPr>
          </w:p>
        </w:tc>
        <w:tc>
          <w:tcPr>
            <w:tcW w:w="2020" w:type="dxa"/>
            <w:gridSpan w:val="2"/>
            <w:shd w:val="clear" w:color="auto" w:fill="auto"/>
            <w:vAlign w:val="bottom"/>
          </w:tcPr>
          <w:p w14:paraId="57298B72" w14:textId="77777777" w:rsidR="00C90384" w:rsidRDefault="00C90384" w:rsidP="00C90384">
            <w:pPr>
              <w:spacing w:line="0" w:lineRule="atLeast"/>
              <w:jc w:val="right"/>
              <w:rPr>
                <w:sz w:val="24"/>
              </w:rPr>
            </w:pPr>
          </w:p>
        </w:tc>
      </w:tr>
    </w:tbl>
    <w:p w14:paraId="365A2909" w14:textId="77777777" w:rsidR="00011ACB" w:rsidRDefault="00011ACB">
      <w:pPr>
        <w:spacing w:line="200" w:lineRule="exact"/>
        <w:rPr>
          <w:rFonts w:ascii="Times New Roman" w:eastAsia="Times New Roman" w:hAnsi="Times New Roman"/>
        </w:rPr>
      </w:pPr>
    </w:p>
    <w:p w14:paraId="3BE51C28" w14:textId="77777777" w:rsidR="00011ACB" w:rsidRDefault="00011ACB">
      <w:pPr>
        <w:spacing w:line="200" w:lineRule="exact"/>
        <w:rPr>
          <w:rFonts w:ascii="Times New Roman" w:eastAsia="Times New Roman" w:hAnsi="Times New Roman"/>
        </w:rPr>
      </w:pPr>
    </w:p>
    <w:p w14:paraId="5F75F4DC" w14:textId="77777777" w:rsidR="00011ACB" w:rsidRDefault="00011ACB">
      <w:pPr>
        <w:spacing w:line="200" w:lineRule="exact"/>
        <w:rPr>
          <w:rFonts w:ascii="Times New Roman" w:eastAsia="Times New Roman" w:hAnsi="Times New Roman"/>
        </w:rPr>
      </w:pPr>
    </w:p>
    <w:p w14:paraId="4B3F7CF4" w14:textId="77777777" w:rsidR="00011ACB" w:rsidRDefault="00011ACB">
      <w:pPr>
        <w:spacing w:line="200" w:lineRule="exact"/>
        <w:rPr>
          <w:rFonts w:ascii="Times New Roman" w:eastAsia="Times New Roman" w:hAnsi="Times New Roman"/>
        </w:rPr>
      </w:pPr>
    </w:p>
    <w:p w14:paraId="5DA97F18" w14:textId="77777777" w:rsidR="00011ACB" w:rsidRDefault="00011ACB">
      <w:pPr>
        <w:spacing w:line="391" w:lineRule="exact"/>
        <w:rPr>
          <w:rFonts w:ascii="Times New Roman" w:eastAsia="Times New Roman" w:hAnsi="Times New Roman"/>
        </w:rPr>
      </w:pPr>
    </w:p>
    <w:p w14:paraId="4A7DAF7C" w14:textId="77777777" w:rsidR="00C90135" w:rsidRDefault="00C90135">
      <w:pPr>
        <w:tabs>
          <w:tab w:val="left" w:pos="8827"/>
        </w:tabs>
        <w:spacing w:line="0" w:lineRule="atLeast"/>
        <w:ind w:left="7"/>
        <w:rPr>
          <w:color w:val="585858"/>
          <w:sz w:val="22"/>
        </w:rPr>
      </w:pPr>
    </w:p>
    <w:p w14:paraId="52C1F3E0" w14:textId="77777777" w:rsidR="00C90135" w:rsidRDefault="00C90135">
      <w:pPr>
        <w:tabs>
          <w:tab w:val="left" w:pos="8827"/>
        </w:tabs>
        <w:spacing w:line="0" w:lineRule="atLeast"/>
        <w:ind w:left="7"/>
        <w:rPr>
          <w:color w:val="585858"/>
          <w:sz w:val="22"/>
        </w:rPr>
      </w:pPr>
    </w:p>
    <w:p w14:paraId="75B5AB51" w14:textId="77777777" w:rsidR="00C90135" w:rsidRDefault="00C90135">
      <w:pPr>
        <w:tabs>
          <w:tab w:val="left" w:pos="8827"/>
        </w:tabs>
        <w:spacing w:line="0" w:lineRule="atLeast"/>
        <w:ind w:left="7"/>
        <w:rPr>
          <w:color w:val="585858"/>
          <w:sz w:val="22"/>
        </w:rPr>
      </w:pPr>
    </w:p>
    <w:p w14:paraId="557A458D" w14:textId="77777777" w:rsidR="00011ACB" w:rsidRDefault="00011ACB">
      <w:pPr>
        <w:tabs>
          <w:tab w:val="left" w:pos="8827"/>
        </w:tabs>
        <w:spacing w:line="0" w:lineRule="atLeast"/>
        <w:ind w:left="7"/>
        <w:rPr>
          <w:b/>
          <w:color w:val="585858"/>
          <w:sz w:val="22"/>
        </w:rPr>
      </w:pPr>
      <w:r>
        <w:rPr>
          <w:rFonts w:ascii="Times New Roman" w:eastAsia="Times New Roman" w:hAnsi="Times New Roman"/>
        </w:rPr>
        <w:tab/>
      </w:r>
      <w:r>
        <w:rPr>
          <w:color w:val="585858"/>
          <w:sz w:val="22"/>
        </w:rPr>
        <w:t xml:space="preserve">Sayfa </w:t>
      </w:r>
      <w:r>
        <w:rPr>
          <w:b/>
          <w:color w:val="585858"/>
          <w:sz w:val="22"/>
        </w:rPr>
        <w:t>2</w:t>
      </w:r>
      <w:r>
        <w:rPr>
          <w:color w:val="585858"/>
          <w:sz w:val="22"/>
        </w:rPr>
        <w:t xml:space="preserve"> / </w:t>
      </w:r>
      <w:r>
        <w:rPr>
          <w:b/>
          <w:color w:val="585858"/>
          <w:sz w:val="22"/>
        </w:rPr>
        <w:t>7</w:t>
      </w:r>
    </w:p>
    <w:p w14:paraId="4ECB0744" w14:textId="77777777" w:rsidR="00011ACB" w:rsidRDefault="00011ACB">
      <w:pPr>
        <w:tabs>
          <w:tab w:val="left" w:pos="8827"/>
        </w:tabs>
        <w:spacing w:line="0" w:lineRule="atLeast"/>
        <w:ind w:left="7"/>
        <w:rPr>
          <w:b/>
          <w:color w:val="585858"/>
          <w:sz w:val="22"/>
        </w:rPr>
        <w:sectPr w:rsidR="00011ACB">
          <w:type w:val="continuous"/>
          <w:pgSz w:w="11900" w:h="16838"/>
          <w:pgMar w:top="182" w:right="946" w:bottom="0" w:left="1133" w:header="0" w:footer="0" w:gutter="0"/>
          <w:cols w:space="0" w:equalWidth="0">
            <w:col w:w="9827"/>
          </w:cols>
          <w:docGrid w:linePitch="360"/>
        </w:sectPr>
      </w:pPr>
    </w:p>
    <w:p w14:paraId="5DE29BC2" w14:textId="77777777" w:rsidR="00011ACB" w:rsidRDefault="00322A3B">
      <w:pPr>
        <w:spacing w:line="20" w:lineRule="exact"/>
        <w:rPr>
          <w:rFonts w:ascii="Times New Roman" w:eastAsia="Times New Roman" w:hAnsi="Times New Roman"/>
        </w:rPr>
        <w:sectPr w:rsidR="00011ACB">
          <w:pgSz w:w="11900" w:h="16838"/>
          <w:pgMar w:top="182" w:right="986" w:bottom="0" w:left="1140" w:header="0" w:footer="0" w:gutter="0"/>
          <w:cols w:space="0" w:equalWidth="0">
            <w:col w:w="9780"/>
          </w:cols>
          <w:docGrid w:linePitch="360"/>
        </w:sectPr>
      </w:pPr>
      <w:bookmarkStart w:id="2" w:name="page3"/>
      <w:bookmarkEnd w:id="2"/>
      <w:r>
        <w:rPr>
          <w:noProof/>
          <w:color w:val="585858"/>
          <w:sz w:val="22"/>
        </w:rPr>
        <w:lastRenderedPageBreak/>
        <w:drawing>
          <wp:anchor distT="0" distB="0" distL="114300" distR="114300" simplePos="0" relativeHeight="251655680" behindDoc="1" locked="0" layoutInCell="1" allowOverlap="1" wp14:anchorId="3374C4BC" wp14:editId="21AC2B61">
            <wp:simplePos x="0" y="0"/>
            <wp:positionH relativeFrom="column">
              <wp:posOffset>-419100</wp:posOffset>
            </wp:positionH>
            <wp:positionV relativeFrom="paragraph">
              <wp:posOffset>18415</wp:posOffset>
            </wp:positionV>
            <wp:extent cx="6951345" cy="10082530"/>
            <wp:effectExtent l="0" t="0" r="0" b="0"/>
            <wp:wrapNone/>
            <wp:docPr id="1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51345" cy="10082530"/>
                    </a:xfrm>
                    <a:prstGeom prst="rect">
                      <a:avLst/>
                    </a:prstGeom>
                    <a:noFill/>
                  </pic:spPr>
                </pic:pic>
              </a:graphicData>
            </a:graphic>
            <wp14:sizeRelH relativeFrom="page">
              <wp14:pctWidth>0</wp14:pctWidth>
            </wp14:sizeRelH>
            <wp14:sizeRelV relativeFrom="page">
              <wp14:pctHeight>0</wp14:pctHeight>
            </wp14:sizeRelV>
          </wp:anchor>
        </w:drawing>
      </w:r>
    </w:p>
    <w:p w14:paraId="597E5C6F" w14:textId="77777777" w:rsidR="00941FD1" w:rsidRDefault="00941FD1">
      <w:pPr>
        <w:spacing w:line="0" w:lineRule="atLeast"/>
        <w:rPr>
          <w:b/>
          <w:sz w:val="24"/>
        </w:rPr>
      </w:pPr>
    </w:p>
    <w:p w14:paraId="5FACEAEF" w14:textId="77777777" w:rsidR="00941FD1" w:rsidRDefault="00941FD1">
      <w:pPr>
        <w:spacing w:line="0" w:lineRule="atLeast"/>
        <w:rPr>
          <w:b/>
          <w:sz w:val="24"/>
        </w:rPr>
      </w:pPr>
    </w:p>
    <w:p w14:paraId="07BDC026" w14:textId="77777777" w:rsidR="00941FD1" w:rsidRDefault="00941FD1">
      <w:pPr>
        <w:spacing w:line="0" w:lineRule="atLeast"/>
        <w:rPr>
          <w:b/>
          <w:sz w:val="24"/>
        </w:rPr>
      </w:pPr>
    </w:p>
    <w:p w14:paraId="158125CF" w14:textId="77777777" w:rsidR="00011ACB" w:rsidRDefault="00011ACB">
      <w:pPr>
        <w:spacing w:line="0" w:lineRule="atLeast"/>
        <w:rPr>
          <w:b/>
          <w:sz w:val="24"/>
        </w:rPr>
      </w:pPr>
      <w:r>
        <w:rPr>
          <w:b/>
          <w:sz w:val="24"/>
        </w:rPr>
        <w:t>KISIM I – KIRPICI DEVRELER</w:t>
      </w:r>
    </w:p>
    <w:p w14:paraId="16942BED" w14:textId="77777777" w:rsidR="00011ACB" w:rsidRDefault="00011ACB">
      <w:pPr>
        <w:spacing w:line="371" w:lineRule="exact"/>
        <w:rPr>
          <w:rFonts w:ascii="Times New Roman" w:eastAsia="Times New Roman" w:hAnsi="Times New Roman"/>
        </w:rPr>
      </w:pPr>
    </w:p>
    <w:p w14:paraId="4D65DFA4" w14:textId="77777777" w:rsidR="00011ACB" w:rsidRDefault="00011ACB">
      <w:pPr>
        <w:spacing w:line="0" w:lineRule="atLeast"/>
        <w:ind w:left="100"/>
        <w:rPr>
          <w:b/>
          <w:i/>
          <w:sz w:val="24"/>
        </w:rPr>
      </w:pPr>
      <w:r>
        <w:rPr>
          <w:b/>
          <w:i/>
          <w:sz w:val="24"/>
        </w:rPr>
        <w:t>Ön Çalışma:</w:t>
      </w:r>
    </w:p>
    <w:p w14:paraId="5841676D" w14:textId="77777777" w:rsidR="00011ACB" w:rsidRDefault="00011ACB">
      <w:pPr>
        <w:spacing w:line="25" w:lineRule="exact"/>
        <w:rPr>
          <w:rFonts w:ascii="Times New Roman" w:eastAsia="Times New Roman" w:hAnsi="Times New Roman"/>
        </w:rPr>
      </w:pPr>
    </w:p>
    <w:p w14:paraId="60299A0F" w14:textId="77777777" w:rsidR="00011ACB" w:rsidRDefault="00011ACB">
      <w:pPr>
        <w:spacing w:line="273" w:lineRule="auto"/>
        <w:ind w:left="100" w:right="260"/>
        <w:rPr>
          <w:i/>
          <w:sz w:val="24"/>
        </w:rPr>
      </w:pPr>
      <w:r>
        <w:rPr>
          <w:i/>
          <w:sz w:val="24"/>
        </w:rPr>
        <w:t>Aşağıdaki devrelerin çıkışında gözlenecek işaretleri yanlardaki grafikler üzerinde çiziniz. (giriş işaretleri sinüzoidaldir)</w:t>
      </w:r>
    </w:p>
    <w:p w14:paraId="37082D02" w14:textId="77777777" w:rsidR="00011ACB" w:rsidRDefault="00011ACB">
      <w:pPr>
        <w:spacing w:line="273" w:lineRule="auto"/>
        <w:ind w:left="100" w:right="260"/>
        <w:rPr>
          <w:i/>
          <w:sz w:val="24"/>
        </w:rPr>
        <w:sectPr w:rsidR="00011ACB">
          <w:type w:val="continuous"/>
          <w:pgSz w:w="11900" w:h="16838"/>
          <w:pgMar w:top="182" w:right="986" w:bottom="0" w:left="1140" w:header="0" w:footer="0" w:gutter="0"/>
          <w:cols w:space="0" w:equalWidth="0">
            <w:col w:w="9780"/>
          </w:cols>
          <w:docGrid w:linePitch="360"/>
        </w:sectPr>
      </w:pPr>
    </w:p>
    <w:p w14:paraId="4FB36D5B" w14:textId="77777777" w:rsidR="00011ACB" w:rsidRDefault="00011ACB">
      <w:pPr>
        <w:spacing w:line="200" w:lineRule="exact"/>
        <w:rPr>
          <w:rFonts w:ascii="Times New Roman" w:eastAsia="Times New Roman" w:hAnsi="Times New Roman"/>
        </w:rPr>
      </w:pPr>
    </w:p>
    <w:p w14:paraId="31772EC6" w14:textId="77777777" w:rsidR="00011ACB" w:rsidRDefault="00011ACB">
      <w:pPr>
        <w:spacing w:line="200" w:lineRule="exact"/>
        <w:rPr>
          <w:rFonts w:ascii="Times New Roman" w:eastAsia="Times New Roman" w:hAnsi="Times New Roman"/>
        </w:rPr>
      </w:pPr>
    </w:p>
    <w:p w14:paraId="444A3F4A" w14:textId="77777777" w:rsidR="00011ACB" w:rsidRDefault="00011ACB">
      <w:pPr>
        <w:spacing w:line="200" w:lineRule="exact"/>
        <w:rPr>
          <w:rFonts w:ascii="Times New Roman" w:eastAsia="Times New Roman" w:hAnsi="Times New Roman"/>
        </w:rPr>
      </w:pPr>
    </w:p>
    <w:p w14:paraId="6F6AE028" w14:textId="77777777" w:rsidR="00011ACB" w:rsidRDefault="00011ACB">
      <w:pPr>
        <w:spacing w:line="200" w:lineRule="exact"/>
        <w:rPr>
          <w:rFonts w:ascii="Times New Roman" w:eastAsia="Times New Roman" w:hAnsi="Times New Roman"/>
        </w:rPr>
      </w:pPr>
    </w:p>
    <w:p w14:paraId="72265C68" w14:textId="77777777" w:rsidR="00011ACB" w:rsidRDefault="00011ACB">
      <w:pPr>
        <w:spacing w:line="200" w:lineRule="exact"/>
        <w:rPr>
          <w:rFonts w:ascii="Times New Roman" w:eastAsia="Times New Roman" w:hAnsi="Times New Roman"/>
        </w:rPr>
      </w:pPr>
    </w:p>
    <w:p w14:paraId="44B407FA" w14:textId="77777777" w:rsidR="00011ACB" w:rsidRDefault="00011ACB">
      <w:pPr>
        <w:spacing w:line="200" w:lineRule="exact"/>
        <w:rPr>
          <w:rFonts w:ascii="Times New Roman" w:eastAsia="Times New Roman" w:hAnsi="Times New Roman"/>
        </w:rPr>
      </w:pPr>
    </w:p>
    <w:p w14:paraId="49A2E7F3" w14:textId="77777777" w:rsidR="00011ACB" w:rsidRDefault="00011ACB">
      <w:pPr>
        <w:spacing w:line="200" w:lineRule="exact"/>
        <w:rPr>
          <w:rFonts w:ascii="Times New Roman" w:eastAsia="Times New Roman" w:hAnsi="Times New Roman"/>
        </w:rPr>
      </w:pPr>
    </w:p>
    <w:p w14:paraId="09A91EDC" w14:textId="77777777" w:rsidR="00011ACB" w:rsidRDefault="00011ACB">
      <w:pPr>
        <w:spacing w:line="200" w:lineRule="exact"/>
        <w:rPr>
          <w:rFonts w:ascii="Times New Roman" w:eastAsia="Times New Roman" w:hAnsi="Times New Roman"/>
        </w:rPr>
      </w:pPr>
    </w:p>
    <w:p w14:paraId="38119FA3" w14:textId="77777777" w:rsidR="00011ACB" w:rsidRDefault="00011ACB">
      <w:pPr>
        <w:spacing w:line="200" w:lineRule="exact"/>
        <w:rPr>
          <w:rFonts w:ascii="Times New Roman" w:eastAsia="Times New Roman" w:hAnsi="Times New Roman"/>
        </w:rPr>
      </w:pPr>
    </w:p>
    <w:p w14:paraId="1725EF28" w14:textId="77777777" w:rsidR="00011ACB" w:rsidRDefault="00011ACB">
      <w:pPr>
        <w:spacing w:line="200" w:lineRule="exact"/>
        <w:rPr>
          <w:rFonts w:ascii="Times New Roman" w:eastAsia="Times New Roman" w:hAnsi="Times New Roman"/>
        </w:rPr>
      </w:pPr>
    </w:p>
    <w:p w14:paraId="25549B30" w14:textId="77777777" w:rsidR="00011ACB" w:rsidRDefault="00011ACB">
      <w:pPr>
        <w:spacing w:line="200" w:lineRule="exact"/>
        <w:rPr>
          <w:rFonts w:ascii="Times New Roman" w:eastAsia="Times New Roman" w:hAnsi="Times New Roman"/>
        </w:rPr>
      </w:pPr>
    </w:p>
    <w:p w14:paraId="39D2491E" w14:textId="77777777" w:rsidR="00011ACB" w:rsidRDefault="00011ACB">
      <w:pPr>
        <w:spacing w:line="200" w:lineRule="exact"/>
        <w:rPr>
          <w:rFonts w:ascii="Times New Roman" w:eastAsia="Times New Roman" w:hAnsi="Times New Roman"/>
        </w:rPr>
      </w:pPr>
    </w:p>
    <w:p w14:paraId="534BE514" w14:textId="77777777" w:rsidR="00011ACB" w:rsidRDefault="00011ACB">
      <w:pPr>
        <w:spacing w:line="200" w:lineRule="exact"/>
        <w:rPr>
          <w:rFonts w:ascii="Times New Roman" w:eastAsia="Times New Roman" w:hAnsi="Times New Roman"/>
        </w:rPr>
      </w:pPr>
    </w:p>
    <w:p w14:paraId="21A020A9" w14:textId="77777777" w:rsidR="00011ACB" w:rsidRDefault="00011ACB">
      <w:pPr>
        <w:spacing w:line="200" w:lineRule="exact"/>
        <w:rPr>
          <w:rFonts w:ascii="Times New Roman" w:eastAsia="Times New Roman" w:hAnsi="Times New Roman"/>
        </w:rPr>
      </w:pPr>
    </w:p>
    <w:p w14:paraId="1711B88E" w14:textId="77777777" w:rsidR="00011ACB" w:rsidRDefault="00011ACB">
      <w:pPr>
        <w:spacing w:line="200" w:lineRule="exact"/>
        <w:rPr>
          <w:rFonts w:ascii="Times New Roman" w:eastAsia="Times New Roman" w:hAnsi="Times New Roman"/>
        </w:rPr>
      </w:pPr>
    </w:p>
    <w:p w14:paraId="1DE1EC2A" w14:textId="77777777" w:rsidR="00011ACB" w:rsidRDefault="00011ACB">
      <w:pPr>
        <w:spacing w:line="200" w:lineRule="exact"/>
        <w:rPr>
          <w:rFonts w:ascii="Times New Roman" w:eastAsia="Times New Roman" w:hAnsi="Times New Roman"/>
        </w:rPr>
      </w:pPr>
    </w:p>
    <w:p w14:paraId="7F2DD328" w14:textId="77777777" w:rsidR="00011ACB" w:rsidRDefault="00011ACB">
      <w:pPr>
        <w:spacing w:line="200" w:lineRule="exact"/>
        <w:rPr>
          <w:rFonts w:ascii="Times New Roman" w:eastAsia="Times New Roman" w:hAnsi="Times New Roman"/>
        </w:rPr>
      </w:pPr>
    </w:p>
    <w:p w14:paraId="1C0AA5D0" w14:textId="77777777" w:rsidR="00011ACB" w:rsidRDefault="00011ACB">
      <w:pPr>
        <w:spacing w:line="200" w:lineRule="exact"/>
        <w:rPr>
          <w:rFonts w:ascii="Times New Roman" w:eastAsia="Times New Roman" w:hAnsi="Times New Roman"/>
        </w:rPr>
      </w:pPr>
    </w:p>
    <w:p w14:paraId="5F87CED6" w14:textId="77777777" w:rsidR="00011ACB" w:rsidRDefault="00011ACB">
      <w:pPr>
        <w:spacing w:line="200" w:lineRule="exact"/>
        <w:rPr>
          <w:rFonts w:ascii="Times New Roman" w:eastAsia="Times New Roman" w:hAnsi="Times New Roman"/>
        </w:rPr>
      </w:pPr>
    </w:p>
    <w:p w14:paraId="7816E35F" w14:textId="77777777" w:rsidR="00011ACB" w:rsidRDefault="00011ACB">
      <w:pPr>
        <w:spacing w:line="200" w:lineRule="exact"/>
        <w:rPr>
          <w:rFonts w:ascii="Times New Roman" w:eastAsia="Times New Roman" w:hAnsi="Times New Roman"/>
        </w:rPr>
      </w:pPr>
    </w:p>
    <w:p w14:paraId="211DA87A" w14:textId="77777777" w:rsidR="00011ACB" w:rsidRDefault="00011ACB">
      <w:pPr>
        <w:spacing w:line="200" w:lineRule="exact"/>
        <w:rPr>
          <w:rFonts w:ascii="Times New Roman" w:eastAsia="Times New Roman" w:hAnsi="Times New Roman"/>
        </w:rPr>
      </w:pPr>
    </w:p>
    <w:p w14:paraId="09D518A1" w14:textId="77777777" w:rsidR="00011ACB" w:rsidRDefault="00011ACB">
      <w:pPr>
        <w:spacing w:line="200" w:lineRule="exact"/>
        <w:rPr>
          <w:rFonts w:ascii="Times New Roman" w:eastAsia="Times New Roman" w:hAnsi="Times New Roman"/>
        </w:rPr>
      </w:pPr>
    </w:p>
    <w:p w14:paraId="4F1E96D4" w14:textId="77777777" w:rsidR="00011ACB" w:rsidRDefault="00011ACB">
      <w:pPr>
        <w:spacing w:line="200" w:lineRule="exact"/>
        <w:rPr>
          <w:rFonts w:ascii="Times New Roman" w:eastAsia="Times New Roman" w:hAnsi="Times New Roman"/>
        </w:rPr>
      </w:pPr>
    </w:p>
    <w:p w14:paraId="638D21A6" w14:textId="77777777" w:rsidR="00011ACB" w:rsidRDefault="00011ACB">
      <w:pPr>
        <w:spacing w:line="200" w:lineRule="exact"/>
        <w:rPr>
          <w:rFonts w:ascii="Times New Roman" w:eastAsia="Times New Roman" w:hAnsi="Times New Roman"/>
        </w:rPr>
      </w:pPr>
    </w:p>
    <w:p w14:paraId="3850C6F4" w14:textId="77777777" w:rsidR="00011ACB" w:rsidRDefault="00011ACB">
      <w:pPr>
        <w:spacing w:line="200" w:lineRule="exact"/>
        <w:rPr>
          <w:rFonts w:ascii="Times New Roman" w:eastAsia="Times New Roman" w:hAnsi="Times New Roman"/>
        </w:rPr>
      </w:pPr>
    </w:p>
    <w:p w14:paraId="0DED5CD4" w14:textId="77777777" w:rsidR="00011ACB" w:rsidRDefault="00011ACB">
      <w:pPr>
        <w:spacing w:line="200" w:lineRule="exact"/>
        <w:rPr>
          <w:rFonts w:ascii="Times New Roman" w:eastAsia="Times New Roman" w:hAnsi="Times New Roman"/>
        </w:rPr>
      </w:pPr>
    </w:p>
    <w:p w14:paraId="660EF0DA" w14:textId="77777777" w:rsidR="00011ACB" w:rsidRDefault="00011ACB">
      <w:pPr>
        <w:spacing w:line="200" w:lineRule="exact"/>
        <w:rPr>
          <w:rFonts w:ascii="Times New Roman" w:eastAsia="Times New Roman" w:hAnsi="Times New Roman"/>
        </w:rPr>
      </w:pPr>
    </w:p>
    <w:p w14:paraId="663AD21B" w14:textId="77777777" w:rsidR="00011ACB" w:rsidRDefault="00011ACB">
      <w:pPr>
        <w:spacing w:line="200" w:lineRule="exact"/>
        <w:rPr>
          <w:rFonts w:ascii="Times New Roman" w:eastAsia="Times New Roman" w:hAnsi="Times New Roman"/>
        </w:rPr>
      </w:pPr>
    </w:p>
    <w:p w14:paraId="799B39C2" w14:textId="77777777" w:rsidR="00011ACB" w:rsidRDefault="00011ACB">
      <w:pPr>
        <w:spacing w:line="200" w:lineRule="exact"/>
        <w:rPr>
          <w:rFonts w:ascii="Times New Roman" w:eastAsia="Times New Roman" w:hAnsi="Times New Roman"/>
        </w:rPr>
      </w:pPr>
    </w:p>
    <w:p w14:paraId="5303D384" w14:textId="77777777" w:rsidR="00011ACB" w:rsidRDefault="00011ACB">
      <w:pPr>
        <w:spacing w:line="200" w:lineRule="exact"/>
        <w:rPr>
          <w:rFonts w:ascii="Times New Roman" w:eastAsia="Times New Roman" w:hAnsi="Times New Roman"/>
        </w:rPr>
      </w:pPr>
    </w:p>
    <w:p w14:paraId="54D65B86" w14:textId="77777777" w:rsidR="00011ACB" w:rsidRDefault="00011ACB">
      <w:pPr>
        <w:spacing w:line="200" w:lineRule="exact"/>
        <w:rPr>
          <w:rFonts w:ascii="Times New Roman" w:eastAsia="Times New Roman" w:hAnsi="Times New Roman"/>
        </w:rPr>
      </w:pPr>
    </w:p>
    <w:p w14:paraId="3E820516" w14:textId="77777777" w:rsidR="00011ACB" w:rsidRDefault="00011ACB">
      <w:pPr>
        <w:spacing w:line="200" w:lineRule="exact"/>
        <w:rPr>
          <w:rFonts w:ascii="Times New Roman" w:eastAsia="Times New Roman" w:hAnsi="Times New Roman"/>
        </w:rPr>
      </w:pPr>
    </w:p>
    <w:p w14:paraId="1D09FBEE" w14:textId="77777777" w:rsidR="00011ACB" w:rsidRDefault="00011ACB">
      <w:pPr>
        <w:spacing w:line="200" w:lineRule="exact"/>
        <w:rPr>
          <w:rFonts w:ascii="Times New Roman" w:eastAsia="Times New Roman" w:hAnsi="Times New Roman"/>
        </w:rPr>
      </w:pPr>
    </w:p>
    <w:p w14:paraId="23129242" w14:textId="77777777" w:rsidR="00011ACB" w:rsidRDefault="00011ACB">
      <w:pPr>
        <w:spacing w:line="200" w:lineRule="exact"/>
        <w:rPr>
          <w:rFonts w:ascii="Times New Roman" w:eastAsia="Times New Roman" w:hAnsi="Times New Roman"/>
        </w:rPr>
      </w:pPr>
    </w:p>
    <w:p w14:paraId="1A81BBAE" w14:textId="77777777" w:rsidR="00011ACB" w:rsidRDefault="00011ACB">
      <w:pPr>
        <w:spacing w:line="200" w:lineRule="exact"/>
        <w:rPr>
          <w:rFonts w:ascii="Times New Roman" w:eastAsia="Times New Roman" w:hAnsi="Times New Roman"/>
        </w:rPr>
      </w:pPr>
    </w:p>
    <w:p w14:paraId="7E09C38C" w14:textId="77777777" w:rsidR="00011ACB" w:rsidRDefault="00011ACB">
      <w:pPr>
        <w:spacing w:line="200" w:lineRule="exact"/>
        <w:rPr>
          <w:rFonts w:ascii="Times New Roman" w:eastAsia="Times New Roman" w:hAnsi="Times New Roman"/>
        </w:rPr>
      </w:pPr>
    </w:p>
    <w:p w14:paraId="579FBAAF" w14:textId="77777777" w:rsidR="00011ACB" w:rsidRDefault="00011ACB">
      <w:pPr>
        <w:spacing w:line="200" w:lineRule="exact"/>
        <w:rPr>
          <w:rFonts w:ascii="Times New Roman" w:eastAsia="Times New Roman" w:hAnsi="Times New Roman"/>
        </w:rPr>
      </w:pPr>
    </w:p>
    <w:p w14:paraId="25C9A9E9" w14:textId="77777777" w:rsidR="00011ACB" w:rsidRDefault="00011ACB">
      <w:pPr>
        <w:spacing w:line="200" w:lineRule="exact"/>
        <w:rPr>
          <w:rFonts w:ascii="Times New Roman" w:eastAsia="Times New Roman" w:hAnsi="Times New Roman"/>
        </w:rPr>
      </w:pPr>
    </w:p>
    <w:p w14:paraId="44881D6C" w14:textId="77777777" w:rsidR="00011ACB" w:rsidRDefault="00011ACB">
      <w:pPr>
        <w:spacing w:line="200" w:lineRule="exact"/>
        <w:rPr>
          <w:rFonts w:ascii="Times New Roman" w:eastAsia="Times New Roman" w:hAnsi="Times New Roman"/>
        </w:rPr>
      </w:pPr>
    </w:p>
    <w:p w14:paraId="34DD808B" w14:textId="77777777" w:rsidR="00011ACB" w:rsidRDefault="00011ACB">
      <w:pPr>
        <w:spacing w:line="200" w:lineRule="exact"/>
        <w:rPr>
          <w:rFonts w:ascii="Times New Roman" w:eastAsia="Times New Roman" w:hAnsi="Times New Roman"/>
        </w:rPr>
      </w:pPr>
    </w:p>
    <w:p w14:paraId="309912D6" w14:textId="77777777" w:rsidR="00011ACB" w:rsidRDefault="00011ACB">
      <w:pPr>
        <w:spacing w:line="200" w:lineRule="exact"/>
        <w:rPr>
          <w:rFonts w:ascii="Times New Roman" w:eastAsia="Times New Roman" w:hAnsi="Times New Roman"/>
        </w:rPr>
      </w:pPr>
    </w:p>
    <w:p w14:paraId="7B747A60" w14:textId="77777777" w:rsidR="00011ACB" w:rsidRDefault="00011ACB">
      <w:pPr>
        <w:spacing w:line="200" w:lineRule="exact"/>
        <w:rPr>
          <w:rFonts w:ascii="Times New Roman" w:eastAsia="Times New Roman" w:hAnsi="Times New Roman"/>
        </w:rPr>
      </w:pPr>
    </w:p>
    <w:p w14:paraId="3E879E86" w14:textId="77777777" w:rsidR="00011ACB" w:rsidRDefault="00011ACB">
      <w:pPr>
        <w:spacing w:line="200" w:lineRule="exact"/>
        <w:rPr>
          <w:rFonts w:ascii="Times New Roman" w:eastAsia="Times New Roman" w:hAnsi="Times New Roman"/>
        </w:rPr>
      </w:pPr>
    </w:p>
    <w:p w14:paraId="73D95903" w14:textId="77777777" w:rsidR="00011ACB" w:rsidRDefault="00011ACB">
      <w:pPr>
        <w:spacing w:line="200" w:lineRule="exact"/>
        <w:rPr>
          <w:rFonts w:ascii="Times New Roman" w:eastAsia="Times New Roman" w:hAnsi="Times New Roman"/>
        </w:rPr>
      </w:pPr>
    </w:p>
    <w:p w14:paraId="7438BC3A" w14:textId="77777777" w:rsidR="00011ACB" w:rsidRDefault="00011ACB">
      <w:pPr>
        <w:spacing w:line="200" w:lineRule="exact"/>
        <w:rPr>
          <w:rFonts w:ascii="Times New Roman" w:eastAsia="Times New Roman" w:hAnsi="Times New Roman"/>
        </w:rPr>
      </w:pPr>
    </w:p>
    <w:p w14:paraId="3F99EBE4" w14:textId="77777777" w:rsidR="00011ACB" w:rsidRDefault="00011ACB">
      <w:pPr>
        <w:spacing w:line="200" w:lineRule="exact"/>
        <w:rPr>
          <w:rFonts w:ascii="Times New Roman" w:eastAsia="Times New Roman" w:hAnsi="Times New Roman"/>
        </w:rPr>
      </w:pPr>
    </w:p>
    <w:p w14:paraId="0EFB562F" w14:textId="77777777" w:rsidR="00011ACB" w:rsidRDefault="00011ACB">
      <w:pPr>
        <w:spacing w:line="200" w:lineRule="exact"/>
        <w:rPr>
          <w:rFonts w:ascii="Times New Roman" w:eastAsia="Times New Roman" w:hAnsi="Times New Roman"/>
        </w:rPr>
      </w:pPr>
    </w:p>
    <w:p w14:paraId="5B260012" w14:textId="77777777" w:rsidR="00011ACB" w:rsidRDefault="00011ACB">
      <w:pPr>
        <w:spacing w:line="200" w:lineRule="exact"/>
        <w:rPr>
          <w:rFonts w:ascii="Times New Roman" w:eastAsia="Times New Roman" w:hAnsi="Times New Roman"/>
        </w:rPr>
      </w:pPr>
    </w:p>
    <w:p w14:paraId="5BDD98D1" w14:textId="77777777" w:rsidR="00011ACB" w:rsidRDefault="00011ACB">
      <w:pPr>
        <w:spacing w:line="200" w:lineRule="exact"/>
        <w:rPr>
          <w:rFonts w:ascii="Times New Roman" w:eastAsia="Times New Roman" w:hAnsi="Times New Roman"/>
        </w:rPr>
      </w:pPr>
    </w:p>
    <w:p w14:paraId="5F3C6171" w14:textId="77777777" w:rsidR="00011ACB" w:rsidRDefault="00011ACB">
      <w:pPr>
        <w:spacing w:line="200" w:lineRule="exact"/>
        <w:rPr>
          <w:rFonts w:ascii="Times New Roman" w:eastAsia="Times New Roman" w:hAnsi="Times New Roman"/>
        </w:rPr>
      </w:pPr>
    </w:p>
    <w:p w14:paraId="2A730BE3" w14:textId="77777777" w:rsidR="00011ACB" w:rsidRDefault="00011ACB">
      <w:pPr>
        <w:spacing w:line="200" w:lineRule="exact"/>
        <w:rPr>
          <w:rFonts w:ascii="Times New Roman" w:eastAsia="Times New Roman" w:hAnsi="Times New Roman"/>
        </w:rPr>
      </w:pPr>
    </w:p>
    <w:p w14:paraId="1A9BC328" w14:textId="77777777" w:rsidR="00011ACB" w:rsidRDefault="00011ACB">
      <w:pPr>
        <w:spacing w:line="200" w:lineRule="exact"/>
        <w:rPr>
          <w:rFonts w:ascii="Times New Roman" w:eastAsia="Times New Roman" w:hAnsi="Times New Roman"/>
        </w:rPr>
      </w:pPr>
    </w:p>
    <w:p w14:paraId="649A9824" w14:textId="77777777" w:rsidR="00011ACB" w:rsidRDefault="00011ACB">
      <w:pPr>
        <w:spacing w:line="200" w:lineRule="exact"/>
        <w:rPr>
          <w:rFonts w:ascii="Times New Roman" w:eastAsia="Times New Roman" w:hAnsi="Times New Roman"/>
        </w:rPr>
      </w:pPr>
    </w:p>
    <w:p w14:paraId="19CB8947" w14:textId="77777777" w:rsidR="00011ACB" w:rsidRDefault="00011ACB">
      <w:pPr>
        <w:spacing w:line="200" w:lineRule="exact"/>
        <w:rPr>
          <w:rFonts w:ascii="Times New Roman" w:eastAsia="Times New Roman" w:hAnsi="Times New Roman"/>
        </w:rPr>
      </w:pPr>
    </w:p>
    <w:p w14:paraId="305E275C" w14:textId="77777777" w:rsidR="00011ACB" w:rsidRDefault="00011ACB">
      <w:pPr>
        <w:spacing w:line="200" w:lineRule="exact"/>
        <w:rPr>
          <w:rFonts w:ascii="Times New Roman" w:eastAsia="Times New Roman" w:hAnsi="Times New Roman"/>
        </w:rPr>
      </w:pPr>
    </w:p>
    <w:p w14:paraId="2718C19A" w14:textId="77777777" w:rsidR="00011ACB" w:rsidRDefault="00011ACB">
      <w:pPr>
        <w:spacing w:line="200" w:lineRule="exact"/>
        <w:rPr>
          <w:rFonts w:ascii="Times New Roman" w:eastAsia="Times New Roman" w:hAnsi="Times New Roman"/>
        </w:rPr>
      </w:pPr>
    </w:p>
    <w:p w14:paraId="7BC7E7DD" w14:textId="77777777" w:rsidR="00011ACB" w:rsidRDefault="00011ACB">
      <w:pPr>
        <w:spacing w:line="200" w:lineRule="exact"/>
        <w:rPr>
          <w:rFonts w:ascii="Times New Roman" w:eastAsia="Times New Roman" w:hAnsi="Times New Roman"/>
        </w:rPr>
      </w:pPr>
    </w:p>
    <w:p w14:paraId="3F170EF5" w14:textId="77777777" w:rsidR="00011ACB" w:rsidRDefault="00011ACB">
      <w:pPr>
        <w:spacing w:line="200" w:lineRule="exact"/>
        <w:rPr>
          <w:rFonts w:ascii="Times New Roman" w:eastAsia="Times New Roman" w:hAnsi="Times New Roman"/>
        </w:rPr>
      </w:pPr>
    </w:p>
    <w:p w14:paraId="72A5A8A3" w14:textId="77777777" w:rsidR="00011ACB" w:rsidRDefault="00011ACB">
      <w:pPr>
        <w:spacing w:line="200" w:lineRule="exact"/>
        <w:rPr>
          <w:rFonts w:ascii="Times New Roman" w:eastAsia="Times New Roman" w:hAnsi="Times New Roman"/>
        </w:rPr>
      </w:pPr>
    </w:p>
    <w:p w14:paraId="58437B09" w14:textId="77777777" w:rsidR="00011ACB" w:rsidRDefault="00011ACB">
      <w:pPr>
        <w:spacing w:line="200" w:lineRule="exact"/>
        <w:rPr>
          <w:rFonts w:ascii="Times New Roman" w:eastAsia="Times New Roman" w:hAnsi="Times New Roman"/>
        </w:rPr>
      </w:pPr>
    </w:p>
    <w:p w14:paraId="2FD3F1FF" w14:textId="77777777" w:rsidR="00011ACB" w:rsidRDefault="00011ACB">
      <w:pPr>
        <w:spacing w:line="200" w:lineRule="exact"/>
        <w:rPr>
          <w:rFonts w:ascii="Times New Roman" w:eastAsia="Times New Roman" w:hAnsi="Times New Roman"/>
        </w:rPr>
      </w:pPr>
    </w:p>
    <w:p w14:paraId="70F7826D" w14:textId="77777777" w:rsidR="00011ACB" w:rsidRDefault="00011ACB">
      <w:pPr>
        <w:spacing w:line="200" w:lineRule="exact"/>
        <w:rPr>
          <w:rFonts w:ascii="Times New Roman" w:eastAsia="Times New Roman" w:hAnsi="Times New Roman"/>
        </w:rPr>
      </w:pPr>
    </w:p>
    <w:p w14:paraId="625371AD" w14:textId="77777777" w:rsidR="00011ACB" w:rsidRDefault="00011ACB">
      <w:pPr>
        <w:spacing w:line="200" w:lineRule="exact"/>
        <w:rPr>
          <w:rFonts w:ascii="Times New Roman" w:eastAsia="Times New Roman" w:hAnsi="Times New Roman"/>
        </w:rPr>
      </w:pPr>
    </w:p>
    <w:p w14:paraId="363CF136" w14:textId="77777777" w:rsidR="00011ACB" w:rsidRDefault="00011ACB">
      <w:pPr>
        <w:spacing w:line="200" w:lineRule="exact"/>
        <w:rPr>
          <w:rFonts w:ascii="Times New Roman" w:eastAsia="Times New Roman" w:hAnsi="Times New Roman"/>
        </w:rPr>
      </w:pPr>
    </w:p>
    <w:p w14:paraId="5AFE65A7" w14:textId="77777777" w:rsidR="00011ACB" w:rsidRDefault="00011ACB">
      <w:pPr>
        <w:spacing w:line="200" w:lineRule="exact"/>
        <w:rPr>
          <w:rFonts w:ascii="Times New Roman" w:eastAsia="Times New Roman" w:hAnsi="Times New Roman"/>
        </w:rPr>
      </w:pPr>
    </w:p>
    <w:p w14:paraId="6C8EAAFB" w14:textId="77777777" w:rsidR="00011ACB" w:rsidRDefault="00011ACB">
      <w:pPr>
        <w:spacing w:line="200" w:lineRule="exact"/>
        <w:rPr>
          <w:rFonts w:ascii="Times New Roman" w:eastAsia="Times New Roman" w:hAnsi="Times New Roman"/>
        </w:rPr>
      </w:pPr>
    </w:p>
    <w:p w14:paraId="38424DEE" w14:textId="77777777" w:rsidR="00011ACB" w:rsidRDefault="00011ACB">
      <w:pPr>
        <w:spacing w:line="236" w:lineRule="exact"/>
        <w:rPr>
          <w:rFonts w:ascii="Times New Roman" w:eastAsia="Times New Roman" w:hAnsi="Times New Roman"/>
        </w:rPr>
      </w:pPr>
    </w:p>
    <w:p w14:paraId="62B468EB" w14:textId="77777777" w:rsidR="00011ACB" w:rsidRDefault="00011ACB">
      <w:pPr>
        <w:tabs>
          <w:tab w:val="left" w:pos="8820"/>
        </w:tabs>
        <w:spacing w:line="0" w:lineRule="atLeast"/>
        <w:rPr>
          <w:b/>
          <w:color w:val="585858"/>
          <w:sz w:val="22"/>
        </w:rPr>
      </w:pPr>
      <w:r>
        <w:rPr>
          <w:rFonts w:ascii="Times New Roman" w:eastAsia="Times New Roman" w:hAnsi="Times New Roman"/>
        </w:rPr>
        <w:tab/>
      </w:r>
      <w:r>
        <w:rPr>
          <w:color w:val="585858"/>
          <w:sz w:val="22"/>
        </w:rPr>
        <w:t xml:space="preserve">Sayfa </w:t>
      </w:r>
      <w:r>
        <w:rPr>
          <w:b/>
          <w:color w:val="585858"/>
          <w:sz w:val="22"/>
        </w:rPr>
        <w:t>3</w:t>
      </w:r>
      <w:r>
        <w:rPr>
          <w:color w:val="585858"/>
          <w:sz w:val="22"/>
        </w:rPr>
        <w:t xml:space="preserve"> / </w:t>
      </w:r>
      <w:r>
        <w:rPr>
          <w:b/>
          <w:color w:val="585858"/>
          <w:sz w:val="22"/>
        </w:rPr>
        <w:t>7</w:t>
      </w:r>
    </w:p>
    <w:p w14:paraId="3E29E7D2" w14:textId="77777777" w:rsidR="00011ACB" w:rsidRDefault="00011ACB">
      <w:pPr>
        <w:tabs>
          <w:tab w:val="left" w:pos="8820"/>
        </w:tabs>
        <w:spacing w:line="0" w:lineRule="atLeast"/>
        <w:rPr>
          <w:b/>
          <w:color w:val="585858"/>
          <w:sz w:val="22"/>
        </w:rPr>
        <w:sectPr w:rsidR="00011ACB">
          <w:type w:val="continuous"/>
          <w:pgSz w:w="11900" w:h="16838"/>
          <w:pgMar w:top="182" w:right="986" w:bottom="0" w:left="1140" w:header="0" w:footer="0" w:gutter="0"/>
          <w:cols w:space="0" w:equalWidth="0">
            <w:col w:w="9780"/>
          </w:cols>
          <w:docGrid w:linePitch="360"/>
        </w:sectPr>
      </w:pPr>
    </w:p>
    <w:p w14:paraId="68AF4511" w14:textId="77777777" w:rsidR="00011ACB" w:rsidRDefault="00322A3B">
      <w:pPr>
        <w:spacing w:line="20" w:lineRule="exact"/>
        <w:rPr>
          <w:rFonts w:ascii="Times New Roman" w:eastAsia="Times New Roman" w:hAnsi="Times New Roman"/>
        </w:rPr>
      </w:pPr>
      <w:bookmarkStart w:id="3" w:name="page4"/>
      <w:bookmarkEnd w:id="3"/>
      <w:r>
        <w:rPr>
          <w:noProof/>
          <w:color w:val="585858"/>
          <w:sz w:val="22"/>
        </w:rPr>
        <w:lastRenderedPageBreak/>
        <w:drawing>
          <wp:anchor distT="0" distB="0" distL="114300" distR="114300" simplePos="0" relativeHeight="251656704" behindDoc="1" locked="0" layoutInCell="1" allowOverlap="1" wp14:anchorId="6508DBDD" wp14:editId="1FE78CE5">
            <wp:simplePos x="0" y="0"/>
            <wp:positionH relativeFrom="column">
              <wp:posOffset>-419100</wp:posOffset>
            </wp:positionH>
            <wp:positionV relativeFrom="paragraph">
              <wp:posOffset>18415</wp:posOffset>
            </wp:positionV>
            <wp:extent cx="6951345" cy="10082530"/>
            <wp:effectExtent l="0" t="0" r="0" b="0"/>
            <wp:wrapNone/>
            <wp:docPr id="10"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51345" cy="10082530"/>
                    </a:xfrm>
                    <a:prstGeom prst="rect">
                      <a:avLst/>
                    </a:prstGeom>
                    <a:noFill/>
                  </pic:spPr>
                </pic:pic>
              </a:graphicData>
            </a:graphic>
            <wp14:sizeRelH relativeFrom="page">
              <wp14:pctWidth>0</wp14:pctWidth>
            </wp14:sizeRelH>
            <wp14:sizeRelV relativeFrom="page">
              <wp14:pctHeight>0</wp14:pctHeight>
            </wp14:sizeRelV>
          </wp:anchor>
        </w:drawing>
      </w:r>
    </w:p>
    <w:p w14:paraId="26F99EF4" w14:textId="77777777" w:rsidR="00011ACB" w:rsidRDefault="00011ACB">
      <w:pPr>
        <w:spacing w:line="20" w:lineRule="exact"/>
        <w:rPr>
          <w:rFonts w:ascii="Times New Roman" w:eastAsia="Times New Roman" w:hAnsi="Times New Roman"/>
        </w:rPr>
        <w:sectPr w:rsidR="00011ACB">
          <w:pgSz w:w="11900" w:h="16838"/>
          <w:pgMar w:top="182" w:right="986" w:bottom="0" w:left="1140" w:header="0" w:footer="0" w:gutter="0"/>
          <w:cols w:space="0" w:equalWidth="0">
            <w:col w:w="9780"/>
          </w:cols>
          <w:docGrid w:linePitch="360"/>
        </w:sectPr>
      </w:pPr>
    </w:p>
    <w:p w14:paraId="5153C132" w14:textId="77777777" w:rsidR="00011ACB" w:rsidRDefault="00011ACB">
      <w:pPr>
        <w:spacing w:line="200" w:lineRule="exact"/>
        <w:rPr>
          <w:rFonts w:ascii="Times New Roman" w:eastAsia="Times New Roman" w:hAnsi="Times New Roman"/>
        </w:rPr>
      </w:pPr>
    </w:p>
    <w:p w14:paraId="15276ABE" w14:textId="77777777" w:rsidR="00011ACB" w:rsidRDefault="00011ACB">
      <w:pPr>
        <w:spacing w:line="200" w:lineRule="exact"/>
        <w:rPr>
          <w:rFonts w:ascii="Times New Roman" w:eastAsia="Times New Roman" w:hAnsi="Times New Roman"/>
        </w:rPr>
      </w:pPr>
    </w:p>
    <w:p w14:paraId="2436AAC1" w14:textId="77777777" w:rsidR="00011ACB" w:rsidRDefault="00011ACB">
      <w:pPr>
        <w:spacing w:line="200" w:lineRule="exact"/>
        <w:rPr>
          <w:rFonts w:ascii="Times New Roman" w:eastAsia="Times New Roman" w:hAnsi="Times New Roman"/>
        </w:rPr>
      </w:pPr>
    </w:p>
    <w:p w14:paraId="60417CA3" w14:textId="77777777" w:rsidR="00011ACB" w:rsidRDefault="00011ACB">
      <w:pPr>
        <w:spacing w:line="200" w:lineRule="exact"/>
        <w:rPr>
          <w:rFonts w:ascii="Times New Roman" w:eastAsia="Times New Roman" w:hAnsi="Times New Roman"/>
        </w:rPr>
      </w:pPr>
    </w:p>
    <w:p w14:paraId="4B5760D7" w14:textId="77777777" w:rsidR="00011ACB" w:rsidRDefault="00011ACB">
      <w:pPr>
        <w:spacing w:line="200" w:lineRule="exact"/>
        <w:rPr>
          <w:rFonts w:ascii="Times New Roman" w:eastAsia="Times New Roman" w:hAnsi="Times New Roman"/>
        </w:rPr>
      </w:pPr>
    </w:p>
    <w:p w14:paraId="722AF9F6" w14:textId="77777777" w:rsidR="00011ACB" w:rsidRDefault="00011ACB">
      <w:pPr>
        <w:spacing w:line="200" w:lineRule="exact"/>
        <w:rPr>
          <w:rFonts w:ascii="Times New Roman" w:eastAsia="Times New Roman" w:hAnsi="Times New Roman"/>
        </w:rPr>
      </w:pPr>
    </w:p>
    <w:p w14:paraId="75C434BF" w14:textId="77777777" w:rsidR="00011ACB" w:rsidRDefault="00011ACB">
      <w:pPr>
        <w:spacing w:line="200" w:lineRule="exact"/>
        <w:rPr>
          <w:rFonts w:ascii="Times New Roman" w:eastAsia="Times New Roman" w:hAnsi="Times New Roman"/>
        </w:rPr>
      </w:pPr>
    </w:p>
    <w:p w14:paraId="03287043" w14:textId="77777777" w:rsidR="00011ACB" w:rsidRDefault="00011ACB">
      <w:pPr>
        <w:spacing w:line="200" w:lineRule="exact"/>
        <w:rPr>
          <w:rFonts w:ascii="Times New Roman" w:eastAsia="Times New Roman" w:hAnsi="Times New Roman"/>
        </w:rPr>
      </w:pPr>
    </w:p>
    <w:p w14:paraId="41676AF8" w14:textId="77777777" w:rsidR="00011ACB" w:rsidRDefault="00011ACB">
      <w:pPr>
        <w:spacing w:line="200" w:lineRule="exact"/>
        <w:rPr>
          <w:rFonts w:ascii="Times New Roman" w:eastAsia="Times New Roman" w:hAnsi="Times New Roman"/>
        </w:rPr>
      </w:pPr>
    </w:p>
    <w:p w14:paraId="377F8184" w14:textId="77777777" w:rsidR="00011ACB" w:rsidRDefault="00011ACB">
      <w:pPr>
        <w:spacing w:line="200" w:lineRule="exact"/>
        <w:rPr>
          <w:rFonts w:ascii="Times New Roman" w:eastAsia="Times New Roman" w:hAnsi="Times New Roman"/>
        </w:rPr>
      </w:pPr>
    </w:p>
    <w:p w14:paraId="31987221" w14:textId="77777777" w:rsidR="00011ACB" w:rsidRDefault="00011ACB">
      <w:pPr>
        <w:spacing w:line="200" w:lineRule="exact"/>
        <w:rPr>
          <w:rFonts w:ascii="Times New Roman" w:eastAsia="Times New Roman" w:hAnsi="Times New Roman"/>
        </w:rPr>
      </w:pPr>
    </w:p>
    <w:p w14:paraId="405F3946" w14:textId="77777777" w:rsidR="00011ACB" w:rsidRDefault="00011ACB">
      <w:pPr>
        <w:spacing w:line="200" w:lineRule="exact"/>
        <w:rPr>
          <w:rFonts w:ascii="Times New Roman" w:eastAsia="Times New Roman" w:hAnsi="Times New Roman"/>
        </w:rPr>
      </w:pPr>
    </w:p>
    <w:p w14:paraId="202511BE" w14:textId="77777777" w:rsidR="00011ACB" w:rsidRDefault="00011ACB">
      <w:pPr>
        <w:spacing w:line="277" w:lineRule="exact"/>
        <w:rPr>
          <w:rFonts w:ascii="Times New Roman" w:eastAsia="Times New Roman" w:hAnsi="Times New Roman"/>
        </w:rPr>
      </w:pPr>
    </w:p>
    <w:p w14:paraId="49265B4C" w14:textId="77777777" w:rsidR="00011ACB" w:rsidRDefault="00011ACB">
      <w:pPr>
        <w:spacing w:line="0" w:lineRule="atLeast"/>
        <w:ind w:right="320"/>
        <w:jc w:val="center"/>
        <w:rPr>
          <w:b/>
          <w:sz w:val="24"/>
        </w:rPr>
      </w:pPr>
      <w:r>
        <w:rPr>
          <w:b/>
          <w:sz w:val="24"/>
        </w:rPr>
        <w:t>Şekil 1.</w:t>
      </w:r>
    </w:p>
    <w:p w14:paraId="5F895211" w14:textId="77777777" w:rsidR="00011ACB" w:rsidRDefault="00011ACB">
      <w:pPr>
        <w:spacing w:line="200" w:lineRule="exact"/>
        <w:rPr>
          <w:rFonts w:ascii="Times New Roman" w:eastAsia="Times New Roman" w:hAnsi="Times New Roman"/>
        </w:rPr>
      </w:pPr>
    </w:p>
    <w:p w14:paraId="321E3FC0" w14:textId="77777777" w:rsidR="00011ACB" w:rsidRDefault="00011ACB">
      <w:pPr>
        <w:spacing w:line="200" w:lineRule="exact"/>
        <w:rPr>
          <w:rFonts w:ascii="Times New Roman" w:eastAsia="Times New Roman" w:hAnsi="Times New Roman"/>
        </w:rPr>
      </w:pPr>
    </w:p>
    <w:p w14:paraId="4D807FF7" w14:textId="77777777" w:rsidR="00011ACB" w:rsidRDefault="00011ACB">
      <w:pPr>
        <w:spacing w:line="200" w:lineRule="exact"/>
        <w:rPr>
          <w:rFonts w:ascii="Times New Roman" w:eastAsia="Times New Roman" w:hAnsi="Times New Roman"/>
        </w:rPr>
      </w:pPr>
    </w:p>
    <w:p w14:paraId="55BA110D" w14:textId="77777777" w:rsidR="00011ACB" w:rsidRDefault="00011ACB">
      <w:pPr>
        <w:spacing w:line="200" w:lineRule="exact"/>
        <w:rPr>
          <w:rFonts w:ascii="Times New Roman" w:eastAsia="Times New Roman" w:hAnsi="Times New Roman"/>
        </w:rPr>
      </w:pPr>
    </w:p>
    <w:p w14:paraId="5E2D1642" w14:textId="77777777" w:rsidR="00011ACB" w:rsidRDefault="00011ACB">
      <w:pPr>
        <w:spacing w:line="200" w:lineRule="exact"/>
        <w:rPr>
          <w:rFonts w:ascii="Times New Roman" w:eastAsia="Times New Roman" w:hAnsi="Times New Roman"/>
        </w:rPr>
      </w:pPr>
    </w:p>
    <w:p w14:paraId="02BBC975" w14:textId="77777777" w:rsidR="00011ACB" w:rsidRDefault="00011ACB">
      <w:pPr>
        <w:spacing w:line="200" w:lineRule="exact"/>
        <w:rPr>
          <w:rFonts w:ascii="Times New Roman" w:eastAsia="Times New Roman" w:hAnsi="Times New Roman"/>
        </w:rPr>
      </w:pPr>
    </w:p>
    <w:p w14:paraId="792C3B0F" w14:textId="77777777" w:rsidR="00011ACB" w:rsidRDefault="00011ACB">
      <w:pPr>
        <w:spacing w:line="200" w:lineRule="exact"/>
        <w:rPr>
          <w:rFonts w:ascii="Times New Roman" w:eastAsia="Times New Roman" w:hAnsi="Times New Roman"/>
        </w:rPr>
      </w:pPr>
    </w:p>
    <w:p w14:paraId="30E29913" w14:textId="77777777" w:rsidR="00011ACB" w:rsidRDefault="00011ACB">
      <w:pPr>
        <w:spacing w:line="200" w:lineRule="exact"/>
        <w:rPr>
          <w:rFonts w:ascii="Times New Roman" w:eastAsia="Times New Roman" w:hAnsi="Times New Roman"/>
        </w:rPr>
      </w:pPr>
    </w:p>
    <w:p w14:paraId="00174A98" w14:textId="77777777" w:rsidR="00011ACB" w:rsidRDefault="00011ACB">
      <w:pPr>
        <w:spacing w:line="200" w:lineRule="exact"/>
        <w:rPr>
          <w:rFonts w:ascii="Times New Roman" w:eastAsia="Times New Roman" w:hAnsi="Times New Roman"/>
        </w:rPr>
      </w:pPr>
    </w:p>
    <w:p w14:paraId="189550C9" w14:textId="77777777" w:rsidR="00011ACB" w:rsidRDefault="00011ACB">
      <w:pPr>
        <w:spacing w:line="200" w:lineRule="exact"/>
        <w:rPr>
          <w:rFonts w:ascii="Times New Roman" w:eastAsia="Times New Roman" w:hAnsi="Times New Roman"/>
        </w:rPr>
      </w:pPr>
    </w:p>
    <w:p w14:paraId="3348DEE7" w14:textId="77777777" w:rsidR="00011ACB" w:rsidRDefault="00011ACB">
      <w:pPr>
        <w:spacing w:line="200" w:lineRule="exact"/>
        <w:rPr>
          <w:rFonts w:ascii="Times New Roman" w:eastAsia="Times New Roman" w:hAnsi="Times New Roman"/>
        </w:rPr>
      </w:pPr>
    </w:p>
    <w:p w14:paraId="0D9C07AD" w14:textId="77777777" w:rsidR="00011ACB" w:rsidRDefault="00011ACB">
      <w:pPr>
        <w:spacing w:line="295" w:lineRule="exact"/>
        <w:rPr>
          <w:rFonts w:ascii="Times New Roman" w:eastAsia="Times New Roman" w:hAnsi="Times New Roman"/>
        </w:rPr>
      </w:pPr>
    </w:p>
    <w:p w14:paraId="35DF2B40" w14:textId="77777777" w:rsidR="00011ACB" w:rsidRDefault="00011ACB">
      <w:pPr>
        <w:spacing w:line="0" w:lineRule="atLeast"/>
        <w:ind w:left="4380"/>
        <w:rPr>
          <w:b/>
          <w:sz w:val="24"/>
        </w:rPr>
      </w:pPr>
      <w:r>
        <w:rPr>
          <w:b/>
          <w:sz w:val="24"/>
        </w:rPr>
        <w:t>Şekil 2.</w:t>
      </w:r>
    </w:p>
    <w:p w14:paraId="4D8B00F4" w14:textId="77777777" w:rsidR="00011ACB" w:rsidRDefault="00011ACB">
      <w:pPr>
        <w:spacing w:line="200" w:lineRule="exact"/>
        <w:rPr>
          <w:rFonts w:ascii="Times New Roman" w:eastAsia="Times New Roman" w:hAnsi="Times New Roman"/>
        </w:rPr>
      </w:pPr>
    </w:p>
    <w:p w14:paraId="68B06E26" w14:textId="77777777" w:rsidR="00011ACB" w:rsidRDefault="00011ACB">
      <w:pPr>
        <w:spacing w:line="200" w:lineRule="exact"/>
        <w:rPr>
          <w:rFonts w:ascii="Times New Roman" w:eastAsia="Times New Roman" w:hAnsi="Times New Roman"/>
        </w:rPr>
      </w:pPr>
    </w:p>
    <w:p w14:paraId="537E9C05" w14:textId="77777777" w:rsidR="00011ACB" w:rsidRDefault="00011ACB">
      <w:pPr>
        <w:spacing w:line="200" w:lineRule="exact"/>
        <w:rPr>
          <w:rFonts w:ascii="Times New Roman" w:eastAsia="Times New Roman" w:hAnsi="Times New Roman"/>
        </w:rPr>
      </w:pPr>
    </w:p>
    <w:p w14:paraId="3B343B17" w14:textId="77777777" w:rsidR="00011ACB" w:rsidRDefault="00011ACB">
      <w:pPr>
        <w:spacing w:line="200" w:lineRule="exact"/>
        <w:rPr>
          <w:rFonts w:ascii="Times New Roman" w:eastAsia="Times New Roman" w:hAnsi="Times New Roman"/>
        </w:rPr>
      </w:pPr>
    </w:p>
    <w:p w14:paraId="5DCBC1F0" w14:textId="77777777" w:rsidR="00011ACB" w:rsidRDefault="00011ACB">
      <w:pPr>
        <w:spacing w:line="200" w:lineRule="exact"/>
        <w:rPr>
          <w:rFonts w:ascii="Times New Roman" w:eastAsia="Times New Roman" w:hAnsi="Times New Roman"/>
        </w:rPr>
      </w:pPr>
    </w:p>
    <w:p w14:paraId="6CDBF332" w14:textId="77777777" w:rsidR="00011ACB" w:rsidRDefault="00011ACB">
      <w:pPr>
        <w:spacing w:line="200" w:lineRule="exact"/>
        <w:rPr>
          <w:rFonts w:ascii="Times New Roman" w:eastAsia="Times New Roman" w:hAnsi="Times New Roman"/>
        </w:rPr>
      </w:pPr>
    </w:p>
    <w:p w14:paraId="4D0DAB4A" w14:textId="77777777" w:rsidR="00011ACB" w:rsidRDefault="00011ACB">
      <w:pPr>
        <w:spacing w:line="200" w:lineRule="exact"/>
        <w:rPr>
          <w:rFonts w:ascii="Times New Roman" w:eastAsia="Times New Roman" w:hAnsi="Times New Roman"/>
        </w:rPr>
      </w:pPr>
    </w:p>
    <w:p w14:paraId="207125E7" w14:textId="77777777" w:rsidR="00011ACB" w:rsidRDefault="00011ACB">
      <w:pPr>
        <w:spacing w:line="200" w:lineRule="exact"/>
        <w:rPr>
          <w:rFonts w:ascii="Times New Roman" w:eastAsia="Times New Roman" w:hAnsi="Times New Roman"/>
        </w:rPr>
      </w:pPr>
    </w:p>
    <w:p w14:paraId="2FC7D79A" w14:textId="77777777" w:rsidR="00011ACB" w:rsidRDefault="00011ACB">
      <w:pPr>
        <w:spacing w:line="200" w:lineRule="exact"/>
        <w:rPr>
          <w:rFonts w:ascii="Times New Roman" w:eastAsia="Times New Roman" w:hAnsi="Times New Roman"/>
        </w:rPr>
      </w:pPr>
    </w:p>
    <w:p w14:paraId="20A6E9C4" w14:textId="77777777" w:rsidR="00011ACB" w:rsidRDefault="00011ACB">
      <w:pPr>
        <w:spacing w:line="200" w:lineRule="exact"/>
        <w:rPr>
          <w:rFonts w:ascii="Times New Roman" w:eastAsia="Times New Roman" w:hAnsi="Times New Roman"/>
        </w:rPr>
      </w:pPr>
    </w:p>
    <w:p w14:paraId="3E62CE3C" w14:textId="77777777" w:rsidR="00011ACB" w:rsidRDefault="00011ACB">
      <w:pPr>
        <w:spacing w:line="200" w:lineRule="exact"/>
        <w:rPr>
          <w:rFonts w:ascii="Times New Roman" w:eastAsia="Times New Roman" w:hAnsi="Times New Roman"/>
        </w:rPr>
      </w:pPr>
    </w:p>
    <w:p w14:paraId="6F8E98F4" w14:textId="77777777" w:rsidR="00011ACB" w:rsidRDefault="00011ACB">
      <w:pPr>
        <w:spacing w:line="224" w:lineRule="exact"/>
        <w:rPr>
          <w:rFonts w:ascii="Times New Roman" w:eastAsia="Times New Roman" w:hAnsi="Times New Roman"/>
        </w:rPr>
      </w:pPr>
    </w:p>
    <w:p w14:paraId="4C8EBB95" w14:textId="77777777" w:rsidR="00011ACB" w:rsidRDefault="00011ACB">
      <w:pPr>
        <w:spacing w:line="0" w:lineRule="atLeast"/>
        <w:ind w:right="400"/>
        <w:jc w:val="center"/>
        <w:rPr>
          <w:b/>
          <w:sz w:val="24"/>
        </w:rPr>
      </w:pPr>
      <w:r>
        <w:rPr>
          <w:b/>
          <w:sz w:val="24"/>
        </w:rPr>
        <w:t>Şekil 3.</w:t>
      </w:r>
    </w:p>
    <w:p w14:paraId="1ABF0F2F" w14:textId="77777777" w:rsidR="00011ACB" w:rsidRDefault="00011ACB">
      <w:pPr>
        <w:spacing w:line="200" w:lineRule="exact"/>
        <w:rPr>
          <w:rFonts w:ascii="Times New Roman" w:eastAsia="Times New Roman" w:hAnsi="Times New Roman"/>
        </w:rPr>
      </w:pPr>
    </w:p>
    <w:p w14:paraId="2EB63F90" w14:textId="77777777" w:rsidR="00011ACB" w:rsidRDefault="00011ACB">
      <w:pPr>
        <w:spacing w:line="200" w:lineRule="exact"/>
        <w:rPr>
          <w:rFonts w:ascii="Times New Roman" w:eastAsia="Times New Roman" w:hAnsi="Times New Roman"/>
        </w:rPr>
      </w:pPr>
    </w:p>
    <w:p w14:paraId="20B147B6" w14:textId="77777777" w:rsidR="00011ACB" w:rsidRDefault="00011ACB">
      <w:pPr>
        <w:spacing w:line="200" w:lineRule="exact"/>
        <w:rPr>
          <w:rFonts w:ascii="Times New Roman" w:eastAsia="Times New Roman" w:hAnsi="Times New Roman"/>
        </w:rPr>
      </w:pPr>
    </w:p>
    <w:p w14:paraId="4C18E722" w14:textId="77777777" w:rsidR="00011ACB" w:rsidRDefault="00011ACB">
      <w:pPr>
        <w:spacing w:line="200" w:lineRule="exact"/>
        <w:rPr>
          <w:rFonts w:ascii="Times New Roman" w:eastAsia="Times New Roman" w:hAnsi="Times New Roman"/>
        </w:rPr>
      </w:pPr>
    </w:p>
    <w:p w14:paraId="7267F145" w14:textId="77777777" w:rsidR="00011ACB" w:rsidRDefault="00011ACB">
      <w:pPr>
        <w:spacing w:line="200" w:lineRule="exact"/>
        <w:rPr>
          <w:rFonts w:ascii="Times New Roman" w:eastAsia="Times New Roman" w:hAnsi="Times New Roman"/>
        </w:rPr>
      </w:pPr>
    </w:p>
    <w:p w14:paraId="189FCFD1" w14:textId="77777777" w:rsidR="00011ACB" w:rsidRDefault="00011ACB">
      <w:pPr>
        <w:spacing w:line="200" w:lineRule="exact"/>
        <w:rPr>
          <w:rFonts w:ascii="Times New Roman" w:eastAsia="Times New Roman" w:hAnsi="Times New Roman"/>
        </w:rPr>
      </w:pPr>
    </w:p>
    <w:p w14:paraId="45F44032" w14:textId="77777777" w:rsidR="00011ACB" w:rsidRDefault="00011ACB">
      <w:pPr>
        <w:spacing w:line="200" w:lineRule="exact"/>
        <w:rPr>
          <w:rFonts w:ascii="Times New Roman" w:eastAsia="Times New Roman" w:hAnsi="Times New Roman"/>
        </w:rPr>
      </w:pPr>
    </w:p>
    <w:p w14:paraId="464F8BA4" w14:textId="77777777" w:rsidR="00011ACB" w:rsidRDefault="00011ACB">
      <w:pPr>
        <w:spacing w:line="200" w:lineRule="exact"/>
        <w:rPr>
          <w:rFonts w:ascii="Times New Roman" w:eastAsia="Times New Roman" w:hAnsi="Times New Roman"/>
        </w:rPr>
      </w:pPr>
    </w:p>
    <w:p w14:paraId="74ACE55F" w14:textId="77777777" w:rsidR="00011ACB" w:rsidRDefault="00011ACB">
      <w:pPr>
        <w:spacing w:line="200" w:lineRule="exact"/>
        <w:rPr>
          <w:rFonts w:ascii="Times New Roman" w:eastAsia="Times New Roman" w:hAnsi="Times New Roman"/>
        </w:rPr>
      </w:pPr>
    </w:p>
    <w:p w14:paraId="27E862B4" w14:textId="77777777" w:rsidR="00011ACB" w:rsidRDefault="00011ACB">
      <w:pPr>
        <w:spacing w:line="200" w:lineRule="exact"/>
        <w:rPr>
          <w:rFonts w:ascii="Times New Roman" w:eastAsia="Times New Roman" w:hAnsi="Times New Roman"/>
        </w:rPr>
      </w:pPr>
    </w:p>
    <w:p w14:paraId="191F4A2A" w14:textId="77777777" w:rsidR="00011ACB" w:rsidRDefault="00011ACB">
      <w:pPr>
        <w:spacing w:line="200" w:lineRule="exact"/>
        <w:rPr>
          <w:rFonts w:ascii="Times New Roman" w:eastAsia="Times New Roman" w:hAnsi="Times New Roman"/>
        </w:rPr>
      </w:pPr>
    </w:p>
    <w:p w14:paraId="606CFEA1" w14:textId="77777777" w:rsidR="00011ACB" w:rsidRDefault="00011ACB">
      <w:pPr>
        <w:spacing w:line="249" w:lineRule="exact"/>
        <w:rPr>
          <w:rFonts w:ascii="Times New Roman" w:eastAsia="Times New Roman" w:hAnsi="Times New Roman"/>
        </w:rPr>
      </w:pPr>
    </w:p>
    <w:p w14:paraId="50714A5E" w14:textId="77777777" w:rsidR="00011ACB" w:rsidRDefault="00011ACB">
      <w:pPr>
        <w:spacing w:line="0" w:lineRule="atLeast"/>
        <w:ind w:right="440"/>
        <w:jc w:val="center"/>
        <w:rPr>
          <w:b/>
          <w:sz w:val="24"/>
        </w:rPr>
      </w:pPr>
      <w:r>
        <w:rPr>
          <w:b/>
          <w:sz w:val="24"/>
        </w:rPr>
        <w:t>Şekil 4.</w:t>
      </w:r>
    </w:p>
    <w:p w14:paraId="253ED6DC" w14:textId="77777777" w:rsidR="00011ACB" w:rsidRDefault="00011ACB">
      <w:pPr>
        <w:spacing w:line="200" w:lineRule="exact"/>
        <w:rPr>
          <w:rFonts w:ascii="Times New Roman" w:eastAsia="Times New Roman" w:hAnsi="Times New Roman"/>
        </w:rPr>
      </w:pPr>
    </w:p>
    <w:p w14:paraId="76C5802C" w14:textId="77777777" w:rsidR="00011ACB" w:rsidRDefault="00011ACB">
      <w:pPr>
        <w:spacing w:line="228" w:lineRule="exact"/>
        <w:rPr>
          <w:rFonts w:ascii="Times New Roman" w:eastAsia="Times New Roman" w:hAnsi="Times New Roman"/>
        </w:rPr>
      </w:pPr>
    </w:p>
    <w:p w14:paraId="11D3186A" w14:textId="77777777" w:rsidR="00011ACB" w:rsidRDefault="00011ACB">
      <w:pPr>
        <w:numPr>
          <w:ilvl w:val="0"/>
          <w:numId w:val="4"/>
        </w:numPr>
        <w:tabs>
          <w:tab w:val="left" w:pos="420"/>
        </w:tabs>
        <w:spacing w:line="0" w:lineRule="atLeast"/>
        <w:ind w:left="420" w:hanging="276"/>
        <w:rPr>
          <w:b/>
          <w:sz w:val="24"/>
        </w:rPr>
      </w:pPr>
      <w:r>
        <w:rPr>
          <w:b/>
          <w:sz w:val="24"/>
        </w:rPr>
        <w:t xml:space="preserve">Şekil 5.a, 6.a, 7.a </w:t>
      </w:r>
      <w:r>
        <w:rPr>
          <w:sz w:val="24"/>
        </w:rPr>
        <w:t>ve</w:t>
      </w:r>
      <w:r>
        <w:rPr>
          <w:b/>
          <w:sz w:val="24"/>
        </w:rPr>
        <w:t xml:space="preserve"> 8.a</w:t>
      </w:r>
      <w:r>
        <w:rPr>
          <w:sz w:val="24"/>
        </w:rPr>
        <w:t>’da görülen devreleri sırasıyla kurunuz. (</w:t>
      </w:r>
      <w:r>
        <w:rPr>
          <w:b/>
          <w:sz w:val="24"/>
        </w:rPr>
        <w:t xml:space="preserve">D1 </w:t>
      </w:r>
      <w:r>
        <w:rPr>
          <w:sz w:val="24"/>
        </w:rPr>
        <w:t>diyotu</w:t>
      </w:r>
      <w:r>
        <w:rPr>
          <w:b/>
          <w:sz w:val="24"/>
        </w:rPr>
        <w:t xml:space="preserve"> 1N4148</w:t>
      </w:r>
      <w:r>
        <w:rPr>
          <w:sz w:val="24"/>
        </w:rPr>
        <w:t>dir)</w:t>
      </w:r>
    </w:p>
    <w:p w14:paraId="6A5C5ADE" w14:textId="77777777" w:rsidR="00011ACB" w:rsidRDefault="00011ACB">
      <w:pPr>
        <w:spacing w:line="68" w:lineRule="exact"/>
        <w:rPr>
          <w:b/>
          <w:sz w:val="24"/>
        </w:rPr>
      </w:pPr>
    </w:p>
    <w:p w14:paraId="7416F7F9" w14:textId="77777777" w:rsidR="00011ACB" w:rsidRDefault="00011ACB">
      <w:pPr>
        <w:numPr>
          <w:ilvl w:val="0"/>
          <w:numId w:val="4"/>
        </w:numPr>
        <w:tabs>
          <w:tab w:val="left" w:pos="420"/>
        </w:tabs>
        <w:spacing w:line="0" w:lineRule="atLeast"/>
        <w:ind w:left="420" w:hanging="276"/>
        <w:rPr>
          <w:b/>
          <w:sz w:val="24"/>
        </w:rPr>
      </w:pPr>
      <w:r>
        <w:rPr>
          <w:sz w:val="24"/>
        </w:rPr>
        <w:t>Tüm devrelere giriş işareti olarak (</w:t>
      </w:r>
      <w:r>
        <w:rPr>
          <w:b/>
          <w:sz w:val="24"/>
        </w:rPr>
        <w:t>10V</w:t>
      </w:r>
      <w:r>
        <w:rPr>
          <w:b/>
          <w:sz w:val="31"/>
          <w:vertAlign w:val="subscript"/>
        </w:rPr>
        <w:t>p</w:t>
      </w:r>
      <w:r>
        <w:rPr>
          <w:sz w:val="24"/>
        </w:rPr>
        <w:t xml:space="preserve"> - </w:t>
      </w:r>
      <w:r>
        <w:rPr>
          <w:b/>
          <w:sz w:val="24"/>
        </w:rPr>
        <w:t>1 kHz</w:t>
      </w:r>
      <w:r>
        <w:rPr>
          <w:sz w:val="24"/>
        </w:rPr>
        <w:t>)lik sinüzoidal dalga uygulayınız.</w:t>
      </w:r>
    </w:p>
    <w:p w14:paraId="3033F8EE" w14:textId="77777777" w:rsidR="00011ACB" w:rsidRDefault="00011ACB">
      <w:pPr>
        <w:spacing w:line="195" w:lineRule="exact"/>
        <w:rPr>
          <w:b/>
          <w:sz w:val="24"/>
        </w:rPr>
      </w:pPr>
    </w:p>
    <w:p w14:paraId="54E18479" w14:textId="77777777" w:rsidR="00011ACB" w:rsidRDefault="00011ACB">
      <w:pPr>
        <w:numPr>
          <w:ilvl w:val="0"/>
          <w:numId w:val="4"/>
        </w:numPr>
        <w:tabs>
          <w:tab w:val="left" w:pos="420"/>
        </w:tabs>
        <w:spacing w:line="0" w:lineRule="atLeast"/>
        <w:ind w:left="420" w:hanging="276"/>
        <w:rPr>
          <w:b/>
          <w:sz w:val="24"/>
        </w:rPr>
      </w:pPr>
      <w:r>
        <w:rPr>
          <w:sz w:val="24"/>
        </w:rPr>
        <w:t>Giriş ve çıkış işaretlerini osiloskop ile (DC modda) aynı anda gözleyiniz.</w:t>
      </w:r>
    </w:p>
    <w:p w14:paraId="6AA3F0C5" w14:textId="77777777" w:rsidR="00011ACB" w:rsidRDefault="00011ACB">
      <w:pPr>
        <w:spacing w:line="138" w:lineRule="exact"/>
        <w:rPr>
          <w:b/>
          <w:sz w:val="24"/>
        </w:rPr>
      </w:pPr>
    </w:p>
    <w:p w14:paraId="2E58951A" w14:textId="77777777" w:rsidR="00011ACB" w:rsidRDefault="00011ACB">
      <w:pPr>
        <w:numPr>
          <w:ilvl w:val="0"/>
          <w:numId w:val="4"/>
        </w:numPr>
        <w:tabs>
          <w:tab w:val="left" w:pos="420"/>
        </w:tabs>
        <w:spacing w:line="280" w:lineRule="auto"/>
        <w:ind w:left="420" w:right="900" w:hanging="276"/>
        <w:rPr>
          <w:b/>
          <w:sz w:val="24"/>
        </w:rPr>
      </w:pPr>
      <w:r>
        <w:rPr>
          <w:sz w:val="24"/>
        </w:rPr>
        <w:t xml:space="preserve">Osiloskop ekranından gözlemlediğiniz her iki işareti de </w:t>
      </w:r>
      <w:r>
        <w:rPr>
          <w:b/>
          <w:sz w:val="24"/>
        </w:rPr>
        <w:t>Şekil 5.b, 6.b, 7.b</w:t>
      </w:r>
      <w:r>
        <w:rPr>
          <w:sz w:val="24"/>
        </w:rPr>
        <w:t xml:space="preserve"> ve </w:t>
      </w:r>
      <w:r>
        <w:rPr>
          <w:b/>
          <w:sz w:val="24"/>
        </w:rPr>
        <w:t>8.b</w:t>
      </w:r>
      <w:r>
        <w:rPr>
          <w:sz w:val="24"/>
        </w:rPr>
        <w:t xml:space="preserve"> üzerine çiziniz.</w:t>
      </w:r>
    </w:p>
    <w:p w14:paraId="175CD0A1" w14:textId="77777777" w:rsidR="00011ACB" w:rsidRDefault="00011ACB">
      <w:pPr>
        <w:tabs>
          <w:tab w:val="left" w:pos="420"/>
        </w:tabs>
        <w:spacing w:line="280" w:lineRule="auto"/>
        <w:ind w:left="420" w:right="900" w:hanging="276"/>
        <w:rPr>
          <w:b/>
          <w:sz w:val="24"/>
        </w:rPr>
        <w:sectPr w:rsidR="00011ACB">
          <w:type w:val="continuous"/>
          <w:pgSz w:w="11900" w:h="16838"/>
          <w:pgMar w:top="182" w:right="986" w:bottom="0" w:left="1140" w:header="0" w:footer="0" w:gutter="0"/>
          <w:cols w:space="0" w:equalWidth="0">
            <w:col w:w="9780"/>
          </w:cols>
          <w:docGrid w:linePitch="360"/>
        </w:sectPr>
      </w:pPr>
    </w:p>
    <w:p w14:paraId="5EBC5D38" w14:textId="77777777" w:rsidR="00011ACB" w:rsidRDefault="00011ACB">
      <w:pPr>
        <w:spacing w:line="200" w:lineRule="exact"/>
        <w:rPr>
          <w:rFonts w:ascii="Times New Roman" w:eastAsia="Times New Roman" w:hAnsi="Times New Roman"/>
        </w:rPr>
      </w:pPr>
    </w:p>
    <w:p w14:paraId="7B51180A" w14:textId="77777777" w:rsidR="00011ACB" w:rsidRDefault="00011ACB">
      <w:pPr>
        <w:spacing w:line="200" w:lineRule="exact"/>
        <w:rPr>
          <w:rFonts w:ascii="Times New Roman" w:eastAsia="Times New Roman" w:hAnsi="Times New Roman"/>
        </w:rPr>
      </w:pPr>
    </w:p>
    <w:p w14:paraId="71142AA5" w14:textId="77777777" w:rsidR="00011ACB" w:rsidRDefault="00011ACB">
      <w:pPr>
        <w:spacing w:line="200" w:lineRule="exact"/>
        <w:rPr>
          <w:rFonts w:ascii="Times New Roman" w:eastAsia="Times New Roman" w:hAnsi="Times New Roman"/>
        </w:rPr>
      </w:pPr>
    </w:p>
    <w:p w14:paraId="2DB4F540" w14:textId="77777777" w:rsidR="00011ACB" w:rsidRDefault="00011ACB">
      <w:pPr>
        <w:spacing w:line="200" w:lineRule="exact"/>
        <w:rPr>
          <w:rFonts w:ascii="Times New Roman" w:eastAsia="Times New Roman" w:hAnsi="Times New Roman"/>
        </w:rPr>
      </w:pPr>
    </w:p>
    <w:p w14:paraId="12317517" w14:textId="77777777" w:rsidR="00011ACB" w:rsidRDefault="00011ACB">
      <w:pPr>
        <w:spacing w:line="200" w:lineRule="exact"/>
        <w:rPr>
          <w:rFonts w:ascii="Times New Roman" w:eastAsia="Times New Roman" w:hAnsi="Times New Roman"/>
        </w:rPr>
      </w:pPr>
    </w:p>
    <w:p w14:paraId="0E65A8DC" w14:textId="77777777" w:rsidR="00011ACB" w:rsidRDefault="00011ACB">
      <w:pPr>
        <w:spacing w:line="200" w:lineRule="exact"/>
        <w:rPr>
          <w:rFonts w:ascii="Times New Roman" w:eastAsia="Times New Roman" w:hAnsi="Times New Roman"/>
        </w:rPr>
      </w:pPr>
    </w:p>
    <w:p w14:paraId="6D0BA78E" w14:textId="77777777" w:rsidR="00011ACB" w:rsidRDefault="00011ACB">
      <w:pPr>
        <w:spacing w:line="200" w:lineRule="exact"/>
        <w:rPr>
          <w:rFonts w:ascii="Times New Roman" w:eastAsia="Times New Roman" w:hAnsi="Times New Roman"/>
        </w:rPr>
      </w:pPr>
    </w:p>
    <w:p w14:paraId="7327F628" w14:textId="77777777" w:rsidR="00011ACB" w:rsidRDefault="00011ACB">
      <w:pPr>
        <w:spacing w:line="200" w:lineRule="exact"/>
        <w:rPr>
          <w:rFonts w:ascii="Times New Roman" w:eastAsia="Times New Roman" w:hAnsi="Times New Roman"/>
        </w:rPr>
      </w:pPr>
    </w:p>
    <w:p w14:paraId="5F1B5B3C" w14:textId="77777777" w:rsidR="00011ACB" w:rsidRDefault="00011ACB">
      <w:pPr>
        <w:spacing w:line="200" w:lineRule="exact"/>
        <w:rPr>
          <w:rFonts w:ascii="Times New Roman" w:eastAsia="Times New Roman" w:hAnsi="Times New Roman"/>
        </w:rPr>
      </w:pPr>
    </w:p>
    <w:p w14:paraId="3787ECA2" w14:textId="77777777" w:rsidR="00011ACB" w:rsidRDefault="00011ACB">
      <w:pPr>
        <w:spacing w:line="200" w:lineRule="exact"/>
        <w:rPr>
          <w:rFonts w:ascii="Times New Roman" w:eastAsia="Times New Roman" w:hAnsi="Times New Roman"/>
        </w:rPr>
      </w:pPr>
    </w:p>
    <w:p w14:paraId="748DC28A" w14:textId="77777777" w:rsidR="00011ACB" w:rsidRDefault="00011ACB">
      <w:pPr>
        <w:spacing w:line="204" w:lineRule="exact"/>
        <w:rPr>
          <w:rFonts w:ascii="Times New Roman" w:eastAsia="Times New Roman" w:hAnsi="Times New Roman"/>
        </w:rPr>
      </w:pPr>
    </w:p>
    <w:p w14:paraId="7D6D111B" w14:textId="77777777" w:rsidR="00011ACB" w:rsidRDefault="00011ACB">
      <w:pPr>
        <w:tabs>
          <w:tab w:val="left" w:pos="8820"/>
        </w:tabs>
        <w:spacing w:line="0" w:lineRule="atLeast"/>
        <w:rPr>
          <w:b/>
          <w:color w:val="585858"/>
          <w:sz w:val="22"/>
        </w:rPr>
      </w:pPr>
      <w:r>
        <w:rPr>
          <w:rFonts w:ascii="Times New Roman" w:eastAsia="Times New Roman" w:hAnsi="Times New Roman"/>
        </w:rPr>
        <w:tab/>
      </w:r>
      <w:r>
        <w:rPr>
          <w:color w:val="585858"/>
          <w:sz w:val="22"/>
        </w:rPr>
        <w:t xml:space="preserve">Sayfa </w:t>
      </w:r>
      <w:r>
        <w:rPr>
          <w:b/>
          <w:color w:val="585858"/>
          <w:sz w:val="22"/>
        </w:rPr>
        <w:t>4</w:t>
      </w:r>
      <w:r>
        <w:rPr>
          <w:color w:val="585858"/>
          <w:sz w:val="22"/>
        </w:rPr>
        <w:t xml:space="preserve"> / </w:t>
      </w:r>
      <w:r>
        <w:rPr>
          <w:b/>
          <w:color w:val="585858"/>
          <w:sz w:val="22"/>
        </w:rPr>
        <w:t>7</w:t>
      </w:r>
    </w:p>
    <w:p w14:paraId="5C362514" w14:textId="77777777" w:rsidR="00011ACB" w:rsidRDefault="00011ACB">
      <w:pPr>
        <w:tabs>
          <w:tab w:val="left" w:pos="8820"/>
        </w:tabs>
        <w:spacing w:line="0" w:lineRule="atLeast"/>
        <w:rPr>
          <w:b/>
          <w:color w:val="585858"/>
          <w:sz w:val="22"/>
        </w:rPr>
        <w:sectPr w:rsidR="00011ACB">
          <w:type w:val="continuous"/>
          <w:pgSz w:w="11900" w:h="16838"/>
          <w:pgMar w:top="182" w:right="986" w:bottom="0" w:left="1140" w:header="0" w:footer="0" w:gutter="0"/>
          <w:cols w:space="0" w:equalWidth="0">
            <w:col w:w="9780"/>
          </w:cols>
          <w:docGrid w:linePitch="360"/>
        </w:sectPr>
      </w:pPr>
    </w:p>
    <w:p w14:paraId="24395C3D" w14:textId="77777777" w:rsidR="00011ACB" w:rsidRDefault="00322A3B">
      <w:pPr>
        <w:spacing w:line="20" w:lineRule="exact"/>
        <w:rPr>
          <w:rFonts w:ascii="Times New Roman" w:eastAsia="Times New Roman" w:hAnsi="Times New Roman"/>
        </w:rPr>
      </w:pPr>
      <w:bookmarkStart w:id="4" w:name="page5"/>
      <w:bookmarkEnd w:id="4"/>
      <w:r>
        <w:rPr>
          <w:noProof/>
          <w:color w:val="585858"/>
          <w:sz w:val="22"/>
        </w:rPr>
        <w:lastRenderedPageBreak/>
        <w:drawing>
          <wp:anchor distT="0" distB="0" distL="114300" distR="114300" simplePos="0" relativeHeight="251657728" behindDoc="1" locked="0" layoutInCell="1" allowOverlap="1" wp14:anchorId="1114FE58" wp14:editId="6D6E1E94">
            <wp:simplePos x="0" y="0"/>
            <wp:positionH relativeFrom="page">
              <wp:align>center</wp:align>
            </wp:positionH>
            <wp:positionV relativeFrom="paragraph">
              <wp:posOffset>18415</wp:posOffset>
            </wp:positionV>
            <wp:extent cx="6951345" cy="10082530"/>
            <wp:effectExtent l="0" t="0" r="1905" b="0"/>
            <wp:wrapNone/>
            <wp:docPr id="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1345" cy="10082530"/>
                    </a:xfrm>
                    <a:prstGeom prst="rect">
                      <a:avLst/>
                    </a:prstGeom>
                    <a:noFill/>
                  </pic:spPr>
                </pic:pic>
              </a:graphicData>
            </a:graphic>
            <wp14:sizeRelH relativeFrom="page">
              <wp14:pctWidth>0</wp14:pctWidth>
            </wp14:sizeRelH>
            <wp14:sizeRelV relativeFrom="page">
              <wp14:pctHeight>0</wp14:pctHeight>
            </wp14:sizeRelV>
          </wp:anchor>
        </w:drawing>
      </w:r>
    </w:p>
    <w:p w14:paraId="4794602F" w14:textId="77777777" w:rsidR="00011ACB" w:rsidRDefault="00011ACB">
      <w:pPr>
        <w:spacing w:line="20" w:lineRule="exact"/>
        <w:rPr>
          <w:rFonts w:ascii="Times New Roman" w:eastAsia="Times New Roman" w:hAnsi="Times New Roman"/>
        </w:rPr>
        <w:sectPr w:rsidR="00011ACB">
          <w:pgSz w:w="11900" w:h="16838"/>
          <w:pgMar w:top="182" w:right="986" w:bottom="0" w:left="1140" w:header="0" w:footer="0" w:gutter="0"/>
          <w:cols w:space="0" w:equalWidth="0">
            <w:col w:w="9780"/>
          </w:cols>
          <w:docGrid w:linePitch="360"/>
        </w:sectPr>
      </w:pPr>
    </w:p>
    <w:p w14:paraId="223AC49E" w14:textId="77777777" w:rsidR="00011ACB" w:rsidRDefault="00011ACB">
      <w:pPr>
        <w:spacing w:line="200" w:lineRule="exact"/>
        <w:rPr>
          <w:rFonts w:ascii="Times New Roman" w:eastAsia="Times New Roman" w:hAnsi="Times New Roman"/>
        </w:rPr>
      </w:pPr>
    </w:p>
    <w:p w14:paraId="43959732" w14:textId="77777777" w:rsidR="00011ACB" w:rsidRDefault="00941FD1">
      <w:pPr>
        <w:spacing w:line="20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659776" behindDoc="0" locked="0" layoutInCell="1" allowOverlap="1" wp14:anchorId="3497FED7" wp14:editId="1DDCB0D5">
                <wp:simplePos x="0" y="0"/>
                <wp:positionH relativeFrom="column">
                  <wp:posOffset>3116580</wp:posOffset>
                </wp:positionH>
                <wp:positionV relativeFrom="paragraph">
                  <wp:posOffset>122555</wp:posOffset>
                </wp:positionV>
                <wp:extent cx="3009900" cy="1859280"/>
                <wp:effectExtent l="0" t="0" r="19050" b="26670"/>
                <wp:wrapNone/>
                <wp:docPr id="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859280"/>
                        </a:xfrm>
                        <a:prstGeom prst="rect">
                          <a:avLst/>
                        </a:prstGeom>
                        <a:solidFill>
                          <a:srgbClr val="FFFFFF"/>
                        </a:solidFill>
                        <a:ln w="9525">
                          <a:solidFill>
                            <a:srgbClr val="000000"/>
                          </a:solidFill>
                          <a:miter lim="800000"/>
                          <a:headEnd/>
                          <a:tailEnd/>
                        </a:ln>
                      </wps:spPr>
                      <wps:txbx>
                        <w:txbxContent>
                          <w:p w14:paraId="44248441" w14:textId="77777777" w:rsidR="00222F4C" w:rsidRDefault="00941FD1" w:rsidP="00941FD1">
                            <w:pPr>
                              <w:pStyle w:val="ListeParagraf"/>
                              <w:ind w:left="0"/>
                              <w:jc w:val="both"/>
                              <w:rPr>
                                <w:noProof/>
                                <w:color w:val="FF0000"/>
                              </w:rPr>
                            </w:pPr>
                            <w:r>
                              <w:rPr>
                                <w:color w:val="FF0000"/>
                              </w:rPr>
                              <w:t>1-</w:t>
                            </w:r>
                            <w:r w:rsidRPr="00941FD1">
                              <w:rPr>
                                <w:color w:val="FF0000"/>
                              </w:rPr>
                              <w:t>Proteustan Osilaskop sinyal görüntüsünü buraya y</w:t>
                            </w:r>
                          </w:p>
                          <w:p w14:paraId="79CC58C7" w14:textId="77777777" w:rsidR="000673ED" w:rsidRDefault="00941FD1" w:rsidP="00941FD1">
                            <w:pPr>
                              <w:pStyle w:val="ListeParagraf"/>
                              <w:ind w:left="0"/>
                              <w:jc w:val="both"/>
                              <w:rPr>
                                <w:noProof/>
                                <w:color w:val="FF0000"/>
                              </w:rPr>
                            </w:pPr>
                            <w:r w:rsidRPr="00941FD1">
                              <w:rPr>
                                <w:color w:val="FF0000"/>
                              </w:rPr>
                              <w:t>apıştırınız. Giriş ve çıkış sinyallerini üst üste gösteriniz</w:t>
                            </w:r>
                          </w:p>
                          <w:p w14:paraId="5FEC0742" w14:textId="4631A679" w:rsidR="00384DE1" w:rsidRPr="00941FD1" w:rsidRDefault="000673ED" w:rsidP="00941FD1">
                            <w:pPr>
                              <w:pStyle w:val="ListeParagraf"/>
                              <w:ind w:left="0"/>
                              <w:jc w:val="both"/>
                              <w:rPr>
                                <w:color w:val="FF0000"/>
                              </w:rPr>
                            </w:pPr>
                            <w:r>
                              <w:rPr>
                                <w:noProof/>
                                <w:color w:val="FF0000"/>
                              </w:rPr>
                              <w:drawing>
                                <wp:inline distT="0" distB="0" distL="0" distR="0" wp14:anchorId="1AEEFC1F" wp14:editId="52247C0A">
                                  <wp:extent cx="1676400" cy="1492049"/>
                                  <wp:effectExtent l="0" t="0" r="0" b="0"/>
                                  <wp:docPr id="78117663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76633" name="Resim 781176633"/>
                                          <pic:cNvPicPr/>
                                        </pic:nvPicPr>
                                        <pic:blipFill rotWithShape="1">
                                          <a:blip r:embed="rId15">
                                            <a:extLst>
                                              <a:ext uri="{28A0092B-C50C-407E-A947-70E740481C1C}">
                                                <a14:useLocalDpi xmlns:a14="http://schemas.microsoft.com/office/drawing/2010/main" val="0"/>
                                              </a:ext>
                                            </a:extLst>
                                          </a:blip>
                                          <a:srcRect l="24025" t="21210" r="28425" b="3540"/>
                                          <a:stretch/>
                                        </pic:blipFill>
                                        <pic:spPr bwMode="auto">
                                          <a:xfrm>
                                            <a:off x="0" y="0"/>
                                            <a:ext cx="1684722" cy="149945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97FED7" id="_x0000_t202" coordsize="21600,21600" o:spt="202" path="m,l,21600r21600,l21600,xe">
                <v:stroke joinstyle="miter"/>
                <v:path gradientshapeok="t" o:connecttype="rect"/>
              </v:shapetype>
              <v:shape id="Text Box 15" o:spid="_x0000_s1026" type="#_x0000_t202" style="position:absolute;margin-left:245.4pt;margin-top:9.65pt;width:237pt;height:146.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">
                <v:textbox>
                  <w:txbxContent>
                    <w:p w14:paraId="44248441" w14:textId="77777777" w:rsidR="00222F4C" w:rsidRDefault="00941FD1" w:rsidP="00941FD1">
                      <w:pPr>
                        <w:pStyle w:val="ListeParagraf"/>
                        <w:ind w:left="0"/>
                        <w:jc w:val="both"/>
                        <w:rPr>
                          <w:noProof/>
                          <w:color w:val="FF0000"/>
                        </w:rPr>
                      </w:pPr>
                      <w:r>
                        <w:rPr>
                          <w:color w:val="FF0000"/>
                        </w:rPr>
                        <w:t>1-</w:t>
                      </w:r>
                      <w:r w:rsidRPr="00941FD1">
                        <w:rPr>
                          <w:color w:val="FF0000"/>
                        </w:rPr>
                        <w:t>Proteustan Osilaskop sinyal görüntüsünü buraya y</w:t>
                      </w:r>
                    </w:p>
                    <w:p w14:paraId="79CC58C7" w14:textId="77777777" w:rsidR="000673ED" w:rsidRDefault="00941FD1" w:rsidP="00941FD1">
                      <w:pPr>
                        <w:pStyle w:val="ListeParagraf"/>
                        <w:ind w:left="0"/>
                        <w:jc w:val="both"/>
                        <w:rPr>
                          <w:noProof/>
                          <w:color w:val="FF0000"/>
                        </w:rPr>
                      </w:pPr>
                      <w:r w:rsidRPr="00941FD1">
                        <w:rPr>
                          <w:color w:val="FF0000"/>
                        </w:rPr>
                        <w:t>apıştırınız. Giriş ve çıkış sinyallerini üst üste gösteriniz</w:t>
                      </w:r>
                    </w:p>
                    <w:p w14:paraId="5FEC0742" w14:textId="4631A679" w:rsidR="00384DE1" w:rsidRPr="00941FD1" w:rsidRDefault="000673ED" w:rsidP="00941FD1">
                      <w:pPr>
                        <w:pStyle w:val="ListeParagraf"/>
                        <w:ind w:left="0"/>
                        <w:jc w:val="both"/>
                        <w:rPr>
                          <w:color w:val="FF0000"/>
                        </w:rPr>
                      </w:pPr>
                      <w:r>
                        <w:rPr>
                          <w:noProof/>
                          <w:color w:val="FF0000"/>
                        </w:rPr>
                        <w:drawing>
                          <wp:inline distT="0" distB="0" distL="0" distR="0" wp14:anchorId="1AEEFC1F" wp14:editId="52247C0A">
                            <wp:extent cx="1676400" cy="1492049"/>
                            <wp:effectExtent l="0" t="0" r="0" b="0"/>
                            <wp:docPr id="78117663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76633" name="Resim 781176633"/>
                                    <pic:cNvPicPr/>
                                  </pic:nvPicPr>
                                  <pic:blipFill rotWithShape="1">
                                    <a:blip r:embed="rId16">
                                      <a:extLst>
                                        <a:ext uri="{28A0092B-C50C-407E-A947-70E740481C1C}">
                                          <a14:useLocalDpi xmlns:a14="http://schemas.microsoft.com/office/drawing/2010/main" val="0"/>
                                        </a:ext>
                                      </a:extLst>
                                    </a:blip>
                                    <a:srcRect l="24025" t="21210" r="28425" b="3540"/>
                                    <a:stretch/>
                                  </pic:blipFill>
                                  <pic:spPr bwMode="auto">
                                    <a:xfrm>
                                      <a:off x="0" y="0"/>
                                      <a:ext cx="1684722" cy="1499456"/>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5CD64309" w14:textId="77777777" w:rsidR="00011ACB" w:rsidRDefault="00011ACB">
      <w:pPr>
        <w:spacing w:line="200" w:lineRule="exact"/>
        <w:rPr>
          <w:rFonts w:ascii="Times New Roman" w:eastAsia="Times New Roman" w:hAnsi="Times New Roman"/>
        </w:rPr>
      </w:pPr>
    </w:p>
    <w:p w14:paraId="22D6A35D" w14:textId="77777777" w:rsidR="00011ACB" w:rsidRDefault="00011ACB">
      <w:pPr>
        <w:spacing w:line="200" w:lineRule="exact"/>
        <w:rPr>
          <w:rFonts w:ascii="Times New Roman" w:eastAsia="Times New Roman" w:hAnsi="Times New Roman"/>
        </w:rPr>
      </w:pPr>
    </w:p>
    <w:p w14:paraId="1F45DA43" w14:textId="77777777" w:rsidR="00011ACB" w:rsidRDefault="00011ACB">
      <w:pPr>
        <w:spacing w:line="200" w:lineRule="exact"/>
        <w:rPr>
          <w:rFonts w:ascii="Times New Roman" w:eastAsia="Times New Roman" w:hAnsi="Times New Roman"/>
        </w:rPr>
      </w:pPr>
    </w:p>
    <w:p w14:paraId="55D30E03" w14:textId="77777777" w:rsidR="00011ACB" w:rsidRDefault="00011ACB">
      <w:pPr>
        <w:spacing w:line="200" w:lineRule="exact"/>
        <w:rPr>
          <w:rFonts w:ascii="Times New Roman" w:eastAsia="Times New Roman" w:hAnsi="Times New Roman"/>
        </w:rPr>
      </w:pPr>
    </w:p>
    <w:p w14:paraId="1CCD627B" w14:textId="77777777" w:rsidR="00011ACB" w:rsidRDefault="00011ACB">
      <w:pPr>
        <w:spacing w:line="200" w:lineRule="exact"/>
        <w:rPr>
          <w:rFonts w:ascii="Times New Roman" w:eastAsia="Times New Roman" w:hAnsi="Times New Roman"/>
        </w:rPr>
      </w:pPr>
    </w:p>
    <w:p w14:paraId="0E47D6E9" w14:textId="77777777" w:rsidR="00011ACB" w:rsidRDefault="00011ACB">
      <w:pPr>
        <w:spacing w:line="200" w:lineRule="exact"/>
        <w:rPr>
          <w:rFonts w:ascii="Times New Roman" w:eastAsia="Times New Roman" w:hAnsi="Times New Roman"/>
        </w:rPr>
      </w:pPr>
    </w:p>
    <w:p w14:paraId="750C7465" w14:textId="77777777" w:rsidR="00011ACB" w:rsidRDefault="00011ACB">
      <w:pPr>
        <w:spacing w:line="200" w:lineRule="exact"/>
        <w:rPr>
          <w:rFonts w:ascii="Times New Roman" w:eastAsia="Times New Roman" w:hAnsi="Times New Roman"/>
        </w:rPr>
      </w:pPr>
    </w:p>
    <w:p w14:paraId="79DA3907" w14:textId="77777777" w:rsidR="00011ACB" w:rsidRDefault="00011ACB">
      <w:pPr>
        <w:spacing w:line="200" w:lineRule="exact"/>
        <w:rPr>
          <w:rFonts w:ascii="Times New Roman" w:eastAsia="Times New Roman" w:hAnsi="Times New Roman"/>
        </w:rPr>
      </w:pPr>
    </w:p>
    <w:p w14:paraId="43CAC8F0" w14:textId="77777777" w:rsidR="00011ACB" w:rsidRDefault="00011ACB">
      <w:pPr>
        <w:spacing w:line="200" w:lineRule="exact"/>
        <w:rPr>
          <w:rFonts w:ascii="Times New Roman" w:eastAsia="Times New Roman" w:hAnsi="Times New Roman"/>
        </w:rPr>
      </w:pPr>
    </w:p>
    <w:p w14:paraId="558B81B8" w14:textId="77777777" w:rsidR="00011ACB" w:rsidRDefault="00011ACB">
      <w:pPr>
        <w:spacing w:line="200" w:lineRule="exact"/>
        <w:rPr>
          <w:rFonts w:ascii="Times New Roman" w:eastAsia="Times New Roman" w:hAnsi="Times New Roman"/>
        </w:rPr>
      </w:pPr>
    </w:p>
    <w:p w14:paraId="63FC4436" w14:textId="77777777" w:rsidR="00011ACB" w:rsidRDefault="00011ACB">
      <w:pPr>
        <w:spacing w:line="200" w:lineRule="exact"/>
        <w:rPr>
          <w:rFonts w:ascii="Times New Roman" w:eastAsia="Times New Roman" w:hAnsi="Times New Roman"/>
        </w:rPr>
      </w:pPr>
    </w:p>
    <w:p w14:paraId="5FD1B9AF" w14:textId="77777777" w:rsidR="00011ACB" w:rsidRDefault="00011ACB">
      <w:pPr>
        <w:spacing w:line="200" w:lineRule="exact"/>
        <w:rPr>
          <w:rFonts w:ascii="Times New Roman" w:eastAsia="Times New Roman" w:hAnsi="Times New Roman"/>
        </w:rPr>
      </w:pPr>
    </w:p>
    <w:p w14:paraId="0BCD6843" w14:textId="77777777" w:rsidR="00011ACB" w:rsidRDefault="00011ACB">
      <w:pPr>
        <w:spacing w:line="200" w:lineRule="exact"/>
        <w:rPr>
          <w:rFonts w:ascii="Times New Roman" w:eastAsia="Times New Roman" w:hAnsi="Times New Roman"/>
        </w:rPr>
      </w:pPr>
    </w:p>
    <w:p w14:paraId="62258537" w14:textId="77777777" w:rsidR="00011ACB" w:rsidRDefault="00011ACB">
      <w:pPr>
        <w:spacing w:line="200" w:lineRule="exact"/>
        <w:rPr>
          <w:rFonts w:ascii="Times New Roman" w:eastAsia="Times New Roman" w:hAnsi="Times New Roman"/>
        </w:rPr>
      </w:pPr>
    </w:p>
    <w:p w14:paraId="547475A2" w14:textId="77777777" w:rsidR="00011ACB" w:rsidRDefault="00011ACB">
      <w:pPr>
        <w:spacing w:line="200" w:lineRule="exact"/>
        <w:rPr>
          <w:rFonts w:ascii="Times New Roman" w:eastAsia="Times New Roman" w:hAnsi="Times New Roman"/>
        </w:rPr>
      </w:pPr>
    </w:p>
    <w:p w14:paraId="12D19BD9" w14:textId="77777777" w:rsidR="00011ACB" w:rsidRDefault="00011ACB">
      <w:pPr>
        <w:spacing w:line="200" w:lineRule="exact"/>
        <w:rPr>
          <w:rFonts w:ascii="Times New Roman" w:eastAsia="Times New Roman" w:hAnsi="Times New Roman"/>
        </w:rPr>
      </w:pPr>
    </w:p>
    <w:p w14:paraId="0E549F10" w14:textId="77777777" w:rsidR="00011ACB" w:rsidRDefault="00941FD1">
      <w:pPr>
        <w:spacing w:line="20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660800" behindDoc="0" locked="0" layoutInCell="1" allowOverlap="1" wp14:anchorId="2C748D4C" wp14:editId="73178535">
                <wp:simplePos x="0" y="0"/>
                <wp:positionH relativeFrom="column">
                  <wp:posOffset>3116580</wp:posOffset>
                </wp:positionH>
                <wp:positionV relativeFrom="paragraph">
                  <wp:posOffset>127635</wp:posOffset>
                </wp:positionV>
                <wp:extent cx="3002280" cy="1889760"/>
                <wp:effectExtent l="0" t="0" r="26670" b="15240"/>
                <wp:wrapNone/>
                <wp:docPr id="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280" cy="1889760"/>
                        </a:xfrm>
                        <a:prstGeom prst="rect">
                          <a:avLst/>
                        </a:prstGeom>
                        <a:solidFill>
                          <a:srgbClr val="FFFFFF"/>
                        </a:solidFill>
                        <a:ln w="9525">
                          <a:solidFill>
                            <a:srgbClr val="000000"/>
                          </a:solidFill>
                          <a:miter lim="800000"/>
                          <a:headEnd/>
                          <a:tailEnd/>
                        </a:ln>
                      </wps:spPr>
                      <wps:txbx>
                        <w:txbxContent>
                          <w:p w14:paraId="1DFEDFD5" w14:textId="1B27D083" w:rsidR="00941FD1" w:rsidRPr="00941FD1" w:rsidRDefault="00941FD1" w:rsidP="00941FD1">
                            <w:pPr>
                              <w:jc w:val="both"/>
                              <w:rPr>
                                <w:color w:val="FF0000"/>
                              </w:rPr>
                            </w:pPr>
                            <w:r>
                              <w:rPr>
                                <w:color w:val="FF0000"/>
                              </w:rPr>
                              <w:t>2-</w:t>
                            </w:r>
                            <w:r w:rsidRPr="00941FD1">
                              <w:rPr>
                                <w:color w:val="FF0000"/>
                              </w:rPr>
                              <w:t>Proteustan Osilaskop sinyal görüntüsünü buraya yapıştırınız. Giriş ve çıkış sinyallerini üst üste gösteriniz</w:t>
                            </w:r>
                          </w:p>
                          <w:p w14:paraId="1738D7B2" w14:textId="0173682D" w:rsidR="000673ED" w:rsidRDefault="000673ED">
                            <w:pPr>
                              <w:rPr>
                                <w:noProof/>
                              </w:rPr>
                            </w:pPr>
                            <w:r>
                              <w:rPr>
                                <w:noProof/>
                              </w:rPr>
                              <w:drawing>
                                <wp:inline distT="0" distB="0" distL="0" distR="0" wp14:anchorId="43704882" wp14:editId="459A8BFA">
                                  <wp:extent cx="1645023" cy="1519118"/>
                                  <wp:effectExtent l="0" t="0" r="0" b="5080"/>
                                  <wp:docPr id="145115444" name="Resim 4"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5444" name="Resim 4" descr="metin, ekran görüntüsü, ekran, görüntüleme, yazılım içeren bir resim&#10;&#10;Açıklama otomatik olarak oluşturuldu"/>
                                          <pic:cNvPicPr/>
                                        </pic:nvPicPr>
                                        <pic:blipFill rotWithShape="1">
                                          <a:blip r:embed="rId17">
                                            <a:extLst>
                                              <a:ext uri="{28A0092B-C50C-407E-A947-70E740481C1C}">
                                                <a14:useLocalDpi xmlns:a14="http://schemas.microsoft.com/office/drawing/2010/main" val="0"/>
                                              </a:ext>
                                            </a:extLst>
                                          </a:blip>
                                          <a:srcRect l="22494" t="12474" r="29826" b="9262"/>
                                          <a:stretch/>
                                        </pic:blipFill>
                                        <pic:spPr bwMode="auto">
                                          <a:xfrm>
                                            <a:off x="0" y="0"/>
                                            <a:ext cx="1646040" cy="1520057"/>
                                          </a:xfrm>
                                          <a:prstGeom prst="rect">
                                            <a:avLst/>
                                          </a:prstGeom>
                                          <a:ln>
                                            <a:noFill/>
                                          </a:ln>
                                          <a:extLst>
                                            <a:ext uri="{53640926-AAD7-44D8-BBD7-CCE9431645EC}">
                                              <a14:shadowObscured xmlns:a14="http://schemas.microsoft.com/office/drawing/2010/main"/>
                                            </a:ext>
                                          </a:extLst>
                                        </pic:spPr>
                                      </pic:pic>
                                    </a:graphicData>
                                  </a:graphic>
                                </wp:inline>
                              </w:drawing>
                            </w:r>
                          </w:p>
                          <w:p w14:paraId="55DDAA19" w14:textId="422E9F6B" w:rsidR="00384DE1" w:rsidRDefault="00384D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748D4C" id="Text Box 16" o:spid="_x0000_s1027" type="#_x0000_t202" style="position:absolute;margin-left:245.4pt;margin-top:10.05pt;width:236.4pt;height:148.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">
                <v:textbox>
                  <w:txbxContent>
                    <w:p w14:paraId="1DFEDFD5" w14:textId="1B27D083" w:rsidR="00941FD1" w:rsidRPr="00941FD1" w:rsidRDefault="00941FD1" w:rsidP="00941FD1">
                      <w:pPr>
                        <w:jc w:val="both"/>
                        <w:rPr>
                          <w:color w:val="FF0000"/>
                        </w:rPr>
                      </w:pPr>
                      <w:r>
                        <w:rPr>
                          <w:color w:val="FF0000"/>
                        </w:rPr>
                        <w:t>2-</w:t>
                      </w:r>
                      <w:r w:rsidRPr="00941FD1">
                        <w:rPr>
                          <w:color w:val="FF0000"/>
                        </w:rPr>
                        <w:t>Proteustan Osilaskop sinyal görüntüsünü buraya yapıştırınız. Giriş ve çıkış sinyallerini üst üste gösteriniz</w:t>
                      </w:r>
                    </w:p>
                    <w:p w14:paraId="1738D7B2" w14:textId="0173682D" w:rsidR="000673ED" w:rsidRDefault="000673ED">
                      <w:pPr>
                        <w:rPr>
                          <w:noProof/>
                        </w:rPr>
                      </w:pPr>
                      <w:r>
                        <w:rPr>
                          <w:noProof/>
                        </w:rPr>
                        <w:drawing>
                          <wp:inline distT="0" distB="0" distL="0" distR="0" wp14:anchorId="43704882" wp14:editId="459A8BFA">
                            <wp:extent cx="1645023" cy="1519118"/>
                            <wp:effectExtent l="0" t="0" r="0" b="5080"/>
                            <wp:docPr id="145115444" name="Resim 4"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5444" name="Resim 4" descr="metin, ekran görüntüsü, ekran, görüntüleme, yazılım içeren bir resim&#10;&#10;Açıklama otomatik olarak oluşturuldu"/>
                                    <pic:cNvPicPr/>
                                  </pic:nvPicPr>
                                  <pic:blipFill rotWithShape="1">
                                    <a:blip r:embed="rId18">
                                      <a:extLst>
                                        <a:ext uri="{28A0092B-C50C-407E-A947-70E740481C1C}">
                                          <a14:useLocalDpi xmlns:a14="http://schemas.microsoft.com/office/drawing/2010/main" val="0"/>
                                        </a:ext>
                                      </a:extLst>
                                    </a:blip>
                                    <a:srcRect l="22494" t="12474" r="29826" b="9262"/>
                                    <a:stretch/>
                                  </pic:blipFill>
                                  <pic:spPr bwMode="auto">
                                    <a:xfrm>
                                      <a:off x="0" y="0"/>
                                      <a:ext cx="1646040" cy="1520057"/>
                                    </a:xfrm>
                                    <a:prstGeom prst="rect">
                                      <a:avLst/>
                                    </a:prstGeom>
                                    <a:ln>
                                      <a:noFill/>
                                    </a:ln>
                                    <a:extLst>
                                      <a:ext uri="{53640926-AAD7-44D8-BBD7-CCE9431645EC}">
                                        <a14:shadowObscured xmlns:a14="http://schemas.microsoft.com/office/drawing/2010/main"/>
                                      </a:ext>
                                    </a:extLst>
                                  </pic:spPr>
                                </pic:pic>
                              </a:graphicData>
                            </a:graphic>
                          </wp:inline>
                        </w:drawing>
                      </w:r>
                    </w:p>
                    <w:p w14:paraId="55DDAA19" w14:textId="422E9F6B" w:rsidR="00384DE1" w:rsidRDefault="00384DE1"/>
                  </w:txbxContent>
                </v:textbox>
              </v:shape>
            </w:pict>
          </mc:Fallback>
        </mc:AlternateContent>
      </w:r>
    </w:p>
    <w:p w14:paraId="5F66EA60" w14:textId="77777777" w:rsidR="00011ACB" w:rsidRDefault="00011ACB">
      <w:pPr>
        <w:spacing w:line="200" w:lineRule="exact"/>
        <w:rPr>
          <w:rFonts w:ascii="Times New Roman" w:eastAsia="Times New Roman" w:hAnsi="Times New Roman"/>
        </w:rPr>
      </w:pPr>
    </w:p>
    <w:p w14:paraId="0A3A3C3F" w14:textId="77777777" w:rsidR="00011ACB" w:rsidRDefault="00011ACB">
      <w:pPr>
        <w:spacing w:line="200" w:lineRule="exact"/>
        <w:rPr>
          <w:rFonts w:ascii="Times New Roman" w:eastAsia="Times New Roman" w:hAnsi="Times New Roman"/>
        </w:rPr>
      </w:pPr>
    </w:p>
    <w:p w14:paraId="7725E86B" w14:textId="77777777" w:rsidR="00011ACB" w:rsidRDefault="00011ACB">
      <w:pPr>
        <w:spacing w:line="200" w:lineRule="exact"/>
        <w:rPr>
          <w:rFonts w:ascii="Times New Roman" w:eastAsia="Times New Roman" w:hAnsi="Times New Roman"/>
        </w:rPr>
      </w:pPr>
    </w:p>
    <w:p w14:paraId="04523F2B" w14:textId="77777777" w:rsidR="00011ACB" w:rsidRDefault="00011ACB">
      <w:pPr>
        <w:spacing w:line="200" w:lineRule="exact"/>
        <w:rPr>
          <w:rFonts w:ascii="Times New Roman" w:eastAsia="Times New Roman" w:hAnsi="Times New Roman"/>
        </w:rPr>
      </w:pPr>
    </w:p>
    <w:p w14:paraId="624E167B" w14:textId="77777777" w:rsidR="00011ACB" w:rsidRDefault="00011ACB">
      <w:pPr>
        <w:spacing w:line="200" w:lineRule="exact"/>
        <w:rPr>
          <w:rFonts w:ascii="Times New Roman" w:eastAsia="Times New Roman" w:hAnsi="Times New Roman"/>
        </w:rPr>
      </w:pPr>
    </w:p>
    <w:p w14:paraId="68C15FEC" w14:textId="77777777" w:rsidR="00011ACB" w:rsidRDefault="00011ACB">
      <w:pPr>
        <w:spacing w:line="200" w:lineRule="exact"/>
        <w:rPr>
          <w:rFonts w:ascii="Times New Roman" w:eastAsia="Times New Roman" w:hAnsi="Times New Roman"/>
        </w:rPr>
      </w:pPr>
    </w:p>
    <w:p w14:paraId="5D89C882" w14:textId="77777777" w:rsidR="00011ACB" w:rsidRDefault="00011ACB">
      <w:pPr>
        <w:spacing w:line="200" w:lineRule="exact"/>
        <w:rPr>
          <w:rFonts w:ascii="Times New Roman" w:eastAsia="Times New Roman" w:hAnsi="Times New Roman"/>
        </w:rPr>
      </w:pPr>
    </w:p>
    <w:p w14:paraId="09DE1306" w14:textId="77777777" w:rsidR="00011ACB" w:rsidRDefault="00011ACB">
      <w:pPr>
        <w:spacing w:line="200" w:lineRule="exact"/>
        <w:rPr>
          <w:rFonts w:ascii="Times New Roman" w:eastAsia="Times New Roman" w:hAnsi="Times New Roman"/>
        </w:rPr>
      </w:pPr>
    </w:p>
    <w:p w14:paraId="278C80F5" w14:textId="77777777" w:rsidR="00011ACB" w:rsidRDefault="00011ACB">
      <w:pPr>
        <w:spacing w:line="200" w:lineRule="exact"/>
        <w:rPr>
          <w:rFonts w:ascii="Times New Roman" w:eastAsia="Times New Roman" w:hAnsi="Times New Roman"/>
        </w:rPr>
      </w:pPr>
    </w:p>
    <w:p w14:paraId="543BFE2F" w14:textId="77777777" w:rsidR="00011ACB" w:rsidRDefault="00011ACB">
      <w:pPr>
        <w:spacing w:line="200" w:lineRule="exact"/>
        <w:rPr>
          <w:rFonts w:ascii="Times New Roman" w:eastAsia="Times New Roman" w:hAnsi="Times New Roman"/>
        </w:rPr>
      </w:pPr>
    </w:p>
    <w:p w14:paraId="1C934058" w14:textId="77777777" w:rsidR="00011ACB" w:rsidRDefault="00011ACB">
      <w:pPr>
        <w:spacing w:line="200" w:lineRule="exact"/>
        <w:rPr>
          <w:rFonts w:ascii="Times New Roman" w:eastAsia="Times New Roman" w:hAnsi="Times New Roman"/>
        </w:rPr>
      </w:pPr>
    </w:p>
    <w:p w14:paraId="58183FB1" w14:textId="77777777" w:rsidR="00011ACB" w:rsidRDefault="00011ACB">
      <w:pPr>
        <w:spacing w:line="200" w:lineRule="exact"/>
        <w:rPr>
          <w:rFonts w:ascii="Times New Roman" w:eastAsia="Times New Roman" w:hAnsi="Times New Roman"/>
        </w:rPr>
      </w:pPr>
    </w:p>
    <w:p w14:paraId="35504D55" w14:textId="77777777" w:rsidR="00011ACB" w:rsidRDefault="00011ACB">
      <w:pPr>
        <w:spacing w:line="200" w:lineRule="exact"/>
        <w:rPr>
          <w:rFonts w:ascii="Times New Roman" w:eastAsia="Times New Roman" w:hAnsi="Times New Roman"/>
        </w:rPr>
      </w:pPr>
    </w:p>
    <w:p w14:paraId="64B37C29" w14:textId="77777777" w:rsidR="00011ACB" w:rsidRDefault="00011ACB">
      <w:pPr>
        <w:spacing w:line="200" w:lineRule="exact"/>
        <w:rPr>
          <w:rFonts w:ascii="Times New Roman" w:eastAsia="Times New Roman" w:hAnsi="Times New Roman"/>
        </w:rPr>
      </w:pPr>
    </w:p>
    <w:p w14:paraId="54AF1945" w14:textId="77777777" w:rsidR="00011ACB" w:rsidRDefault="00011ACB">
      <w:pPr>
        <w:spacing w:line="200" w:lineRule="exact"/>
        <w:rPr>
          <w:rFonts w:ascii="Times New Roman" w:eastAsia="Times New Roman" w:hAnsi="Times New Roman"/>
        </w:rPr>
      </w:pPr>
    </w:p>
    <w:p w14:paraId="5C6946E1" w14:textId="77777777" w:rsidR="00011ACB" w:rsidRDefault="00011ACB">
      <w:pPr>
        <w:spacing w:line="200" w:lineRule="exact"/>
        <w:rPr>
          <w:rFonts w:ascii="Times New Roman" w:eastAsia="Times New Roman" w:hAnsi="Times New Roman"/>
        </w:rPr>
      </w:pPr>
    </w:p>
    <w:p w14:paraId="4DD10545" w14:textId="77777777" w:rsidR="00011ACB" w:rsidRDefault="00941FD1">
      <w:pPr>
        <w:spacing w:line="20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658752" behindDoc="0" locked="0" layoutInCell="1" allowOverlap="1" wp14:anchorId="31A47650" wp14:editId="0D5BB55B">
                <wp:simplePos x="0" y="0"/>
                <wp:positionH relativeFrom="margin">
                  <wp:posOffset>2956560</wp:posOffset>
                </wp:positionH>
                <wp:positionV relativeFrom="paragraph">
                  <wp:posOffset>48895</wp:posOffset>
                </wp:positionV>
                <wp:extent cx="3322320" cy="313690"/>
                <wp:effectExtent l="0" t="0" r="11430" b="10160"/>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2320" cy="313690"/>
                        </a:xfrm>
                        <a:prstGeom prst="rect">
                          <a:avLst/>
                        </a:prstGeom>
                        <a:solidFill>
                          <a:srgbClr val="FFFFFF"/>
                        </a:solidFill>
                        <a:ln w="9525">
                          <a:solidFill>
                            <a:srgbClr val="000000"/>
                          </a:solidFill>
                          <a:miter lim="800000"/>
                          <a:headEnd/>
                          <a:tailEnd/>
                        </a:ln>
                      </wps:spPr>
                      <wps:txbx>
                        <w:txbxContent>
                          <w:p w14:paraId="4CFDD0CC" w14:textId="77777777" w:rsidR="00384DE1" w:rsidRPr="00941FD1" w:rsidRDefault="00941FD1">
                            <w:pPr>
                              <w:rPr>
                                <w:color w:val="FF0000"/>
                              </w:rPr>
                            </w:pPr>
                            <w:r>
                              <w:rPr>
                                <w:color w:val="FF0000"/>
                              </w:rPr>
                              <w:t>3-</w:t>
                            </w:r>
                            <w:r w:rsidRPr="00941FD1">
                              <w:rPr>
                                <w:color w:val="FF0000"/>
                              </w:rPr>
                              <w:t>Gerçek labdaki Osilaskop ekran görüntüsünü Buraya çiziniz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47650" id="Text Box 14" o:spid="_x0000_s1028" type="#_x0000_t202" style="position:absolute;margin-left:232.8pt;margin-top:3.85pt;width:261.6pt;height:24.7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">
                <v:textbox>
                  <w:txbxContent>
                    <w:p w14:paraId="4CFDD0CC" w14:textId="77777777" w:rsidR="00384DE1" w:rsidRPr="00941FD1" w:rsidRDefault="00941FD1">
                      <w:pPr>
                        <w:rPr>
                          <w:color w:val="FF0000"/>
                        </w:rPr>
                      </w:pPr>
                      <w:r>
                        <w:rPr>
                          <w:color w:val="FF0000"/>
                        </w:rPr>
                        <w:t>3-</w:t>
                      </w:r>
                      <w:r w:rsidRPr="00941FD1">
                        <w:rPr>
                          <w:color w:val="FF0000"/>
                        </w:rPr>
                        <w:t>Gerçek labdaki Osilaskop ekran görüntüsünü Buraya çiziniz</w:t>
                      </w:r>
                    </w:p>
                  </w:txbxContent>
                </v:textbox>
                <w10:wrap anchorx="margin"/>
              </v:shape>
            </w:pict>
          </mc:Fallback>
        </mc:AlternateContent>
      </w:r>
    </w:p>
    <w:p w14:paraId="66C4189B" w14:textId="77777777" w:rsidR="00011ACB" w:rsidRDefault="00011ACB">
      <w:pPr>
        <w:spacing w:line="200" w:lineRule="exact"/>
        <w:rPr>
          <w:rFonts w:ascii="Times New Roman" w:eastAsia="Times New Roman" w:hAnsi="Times New Roman"/>
        </w:rPr>
      </w:pPr>
    </w:p>
    <w:p w14:paraId="0BF0EBC5" w14:textId="77777777" w:rsidR="00011ACB" w:rsidRDefault="00011ACB">
      <w:pPr>
        <w:spacing w:line="200" w:lineRule="exact"/>
        <w:rPr>
          <w:rFonts w:ascii="Times New Roman" w:eastAsia="Times New Roman" w:hAnsi="Times New Roman"/>
        </w:rPr>
      </w:pPr>
    </w:p>
    <w:p w14:paraId="3491A8E7" w14:textId="77777777" w:rsidR="00011ACB" w:rsidRDefault="00011ACB">
      <w:pPr>
        <w:spacing w:line="200" w:lineRule="exact"/>
        <w:rPr>
          <w:rFonts w:ascii="Times New Roman" w:eastAsia="Times New Roman" w:hAnsi="Times New Roman"/>
        </w:rPr>
      </w:pPr>
    </w:p>
    <w:p w14:paraId="53097292" w14:textId="77777777" w:rsidR="00011ACB" w:rsidRDefault="00011ACB">
      <w:pPr>
        <w:spacing w:line="200" w:lineRule="exact"/>
        <w:rPr>
          <w:rFonts w:ascii="Times New Roman" w:eastAsia="Times New Roman" w:hAnsi="Times New Roman"/>
        </w:rPr>
      </w:pPr>
    </w:p>
    <w:p w14:paraId="2C7D1DE9" w14:textId="77777777" w:rsidR="00011ACB" w:rsidRDefault="00011ACB">
      <w:pPr>
        <w:spacing w:line="200" w:lineRule="exact"/>
        <w:rPr>
          <w:rFonts w:ascii="Times New Roman" w:eastAsia="Times New Roman" w:hAnsi="Times New Roman"/>
        </w:rPr>
      </w:pPr>
    </w:p>
    <w:p w14:paraId="56F14970" w14:textId="77777777" w:rsidR="00011ACB" w:rsidRDefault="00011ACB">
      <w:pPr>
        <w:spacing w:line="200" w:lineRule="exact"/>
        <w:rPr>
          <w:rFonts w:ascii="Times New Roman" w:eastAsia="Times New Roman" w:hAnsi="Times New Roman"/>
        </w:rPr>
      </w:pPr>
    </w:p>
    <w:p w14:paraId="019B26B5" w14:textId="77777777" w:rsidR="00011ACB" w:rsidRDefault="00011ACB">
      <w:pPr>
        <w:spacing w:line="200" w:lineRule="exact"/>
        <w:rPr>
          <w:rFonts w:ascii="Times New Roman" w:eastAsia="Times New Roman" w:hAnsi="Times New Roman"/>
        </w:rPr>
      </w:pPr>
    </w:p>
    <w:p w14:paraId="38289923" w14:textId="77777777" w:rsidR="00011ACB" w:rsidRDefault="00011ACB">
      <w:pPr>
        <w:spacing w:line="200" w:lineRule="exact"/>
        <w:rPr>
          <w:rFonts w:ascii="Times New Roman" w:eastAsia="Times New Roman" w:hAnsi="Times New Roman"/>
        </w:rPr>
      </w:pPr>
    </w:p>
    <w:p w14:paraId="0887B414" w14:textId="77777777" w:rsidR="00011ACB" w:rsidRDefault="00011ACB">
      <w:pPr>
        <w:spacing w:line="200" w:lineRule="exact"/>
        <w:rPr>
          <w:rFonts w:ascii="Times New Roman" w:eastAsia="Times New Roman" w:hAnsi="Times New Roman"/>
        </w:rPr>
      </w:pPr>
    </w:p>
    <w:p w14:paraId="59141278" w14:textId="77777777" w:rsidR="00011ACB" w:rsidRDefault="00011ACB">
      <w:pPr>
        <w:spacing w:line="200" w:lineRule="exact"/>
        <w:rPr>
          <w:rFonts w:ascii="Times New Roman" w:eastAsia="Times New Roman" w:hAnsi="Times New Roman"/>
        </w:rPr>
      </w:pPr>
    </w:p>
    <w:p w14:paraId="72157010" w14:textId="77777777" w:rsidR="00011ACB" w:rsidRDefault="00011ACB">
      <w:pPr>
        <w:spacing w:line="200" w:lineRule="exact"/>
        <w:rPr>
          <w:rFonts w:ascii="Times New Roman" w:eastAsia="Times New Roman" w:hAnsi="Times New Roman"/>
        </w:rPr>
      </w:pPr>
    </w:p>
    <w:p w14:paraId="3B791A49" w14:textId="77777777" w:rsidR="00011ACB" w:rsidRDefault="00011ACB">
      <w:pPr>
        <w:spacing w:line="200" w:lineRule="exact"/>
        <w:rPr>
          <w:rFonts w:ascii="Times New Roman" w:eastAsia="Times New Roman" w:hAnsi="Times New Roman"/>
        </w:rPr>
      </w:pPr>
    </w:p>
    <w:p w14:paraId="2FF241C1" w14:textId="77777777" w:rsidR="00011ACB" w:rsidRDefault="00011ACB">
      <w:pPr>
        <w:spacing w:line="200" w:lineRule="exact"/>
        <w:rPr>
          <w:rFonts w:ascii="Times New Roman" w:eastAsia="Times New Roman" w:hAnsi="Times New Roman"/>
        </w:rPr>
      </w:pPr>
    </w:p>
    <w:p w14:paraId="7BD15DC7" w14:textId="77777777" w:rsidR="00011ACB" w:rsidRDefault="00011ACB">
      <w:pPr>
        <w:spacing w:line="200" w:lineRule="exact"/>
        <w:rPr>
          <w:rFonts w:ascii="Times New Roman" w:eastAsia="Times New Roman" w:hAnsi="Times New Roman"/>
        </w:rPr>
      </w:pPr>
    </w:p>
    <w:p w14:paraId="2A07A53D" w14:textId="77777777" w:rsidR="00011ACB" w:rsidRDefault="00011ACB">
      <w:pPr>
        <w:spacing w:line="200" w:lineRule="exact"/>
        <w:rPr>
          <w:rFonts w:ascii="Times New Roman" w:eastAsia="Times New Roman" w:hAnsi="Times New Roman"/>
        </w:rPr>
      </w:pPr>
    </w:p>
    <w:p w14:paraId="025AD813" w14:textId="77777777" w:rsidR="00011ACB" w:rsidRDefault="00011ACB">
      <w:pPr>
        <w:spacing w:line="200" w:lineRule="exact"/>
        <w:rPr>
          <w:rFonts w:ascii="Times New Roman" w:eastAsia="Times New Roman" w:hAnsi="Times New Roman"/>
        </w:rPr>
      </w:pPr>
    </w:p>
    <w:p w14:paraId="72200C3E" w14:textId="77777777" w:rsidR="00011ACB" w:rsidRDefault="00941FD1">
      <w:pPr>
        <w:spacing w:line="20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662848" behindDoc="0" locked="0" layoutInCell="1" allowOverlap="1" wp14:anchorId="124912D1" wp14:editId="18639C97">
                <wp:simplePos x="0" y="0"/>
                <wp:positionH relativeFrom="margin">
                  <wp:posOffset>2933700</wp:posOffset>
                </wp:positionH>
                <wp:positionV relativeFrom="paragraph">
                  <wp:posOffset>84455</wp:posOffset>
                </wp:positionV>
                <wp:extent cx="3322320" cy="313690"/>
                <wp:effectExtent l="0" t="0" r="11430" b="1016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2320" cy="313690"/>
                        </a:xfrm>
                        <a:prstGeom prst="rect">
                          <a:avLst/>
                        </a:prstGeom>
                        <a:solidFill>
                          <a:srgbClr val="FFFFFF"/>
                        </a:solidFill>
                        <a:ln w="9525">
                          <a:solidFill>
                            <a:srgbClr val="000000"/>
                          </a:solidFill>
                          <a:miter lim="800000"/>
                          <a:headEnd/>
                          <a:tailEnd/>
                        </a:ln>
                      </wps:spPr>
                      <wps:txbx>
                        <w:txbxContent>
                          <w:p w14:paraId="70611A14" w14:textId="77777777" w:rsidR="00941FD1" w:rsidRPr="00941FD1" w:rsidRDefault="00941FD1" w:rsidP="00941FD1">
                            <w:pPr>
                              <w:rPr>
                                <w:color w:val="FF0000"/>
                              </w:rPr>
                            </w:pPr>
                            <w:r>
                              <w:rPr>
                                <w:color w:val="FF0000"/>
                              </w:rPr>
                              <w:t>4-</w:t>
                            </w:r>
                            <w:r w:rsidRPr="00941FD1">
                              <w:rPr>
                                <w:color w:val="FF0000"/>
                              </w:rPr>
                              <w:t>Gerçek labdaki Osilaskop ekran görüntüsünü Buraya çiziniz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4912D1" id="_x0000_s1029" type="#_x0000_t202" style="position:absolute;margin-left:231pt;margin-top:6.65pt;width:261.6pt;height:24.7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">
                <v:textbox>
                  <w:txbxContent>
                    <w:p w14:paraId="70611A14" w14:textId="77777777" w:rsidR="00941FD1" w:rsidRPr="00941FD1" w:rsidRDefault="00941FD1" w:rsidP="00941FD1">
                      <w:pPr>
                        <w:rPr>
                          <w:color w:val="FF0000"/>
                        </w:rPr>
                      </w:pPr>
                      <w:r>
                        <w:rPr>
                          <w:color w:val="FF0000"/>
                        </w:rPr>
                        <w:t>4-</w:t>
                      </w:r>
                      <w:r w:rsidRPr="00941FD1">
                        <w:rPr>
                          <w:color w:val="FF0000"/>
                        </w:rPr>
                        <w:t>Gerçek labdaki Osilaskop ekran görüntüsünü Buraya çiziniz</w:t>
                      </w:r>
                    </w:p>
                  </w:txbxContent>
                </v:textbox>
                <w10:wrap anchorx="margin"/>
              </v:shape>
            </w:pict>
          </mc:Fallback>
        </mc:AlternateContent>
      </w:r>
    </w:p>
    <w:p w14:paraId="5282A155" w14:textId="77777777" w:rsidR="00011ACB" w:rsidRDefault="00011ACB">
      <w:pPr>
        <w:spacing w:line="200" w:lineRule="exact"/>
        <w:rPr>
          <w:rFonts w:ascii="Times New Roman" w:eastAsia="Times New Roman" w:hAnsi="Times New Roman"/>
        </w:rPr>
      </w:pPr>
    </w:p>
    <w:p w14:paraId="78741F8E" w14:textId="77777777" w:rsidR="00011ACB" w:rsidRDefault="00011ACB">
      <w:pPr>
        <w:spacing w:line="200" w:lineRule="exact"/>
        <w:rPr>
          <w:rFonts w:ascii="Times New Roman" w:eastAsia="Times New Roman" w:hAnsi="Times New Roman"/>
        </w:rPr>
      </w:pPr>
    </w:p>
    <w:p w14:paraId="19EB7716" w14:textId="77777777" w:rsidR="00011ACB" w:rsidRDefault="00011ACB">
      <w:pPr>
        <w:spacing w:line="200" w:lineRule="exact"/>
        <w:rPr>
          <w:rFonts w:ascii="Times New Roman" w:eastAsia="Times New Roman" w:hAnsi="Times New Roman"/>
        </w:rPr>
      </w:pPr>
    </w:p>
    <w:p w14:paraId="79443B10" w14:textId="77777777" w:rsidR="00011ACB" w:rsidRDefault="00011ACB">
      <w:pPr>
        <w:spacing w:line="200" w:lineRule="exact"/>
        <w:rPr>
          <w:rFonts w:ascii="Times New Roman" w:eastAsia="Times New Roman" w:hAnsi="Times New Roman"/>
        </w:rPr>
      </w:pPr>
    </w:p>
    <w:p w14:paraId="499ADE3B" w14:textId="77777777" w:rsidR="00011ACB" w:rsidRDefault="00011ACB">
      <w:pPr>
        <w:spacing w:line="200" w:lineRule="exact"/>
        <w:rPr>
          <w:rFonts w:ascii="Times New Roman" w:eastAsia="Times New Roman" w:hAnsi="Times New Roman"/>
        </w:rPr>
      </w:pPr>
    </w:p>
    <w:p w14:paraId="554C5C5E" w14:textId="77777777" w:rsidR="00011ACB" w:rsidRDefault="00011ACB">
      <w:pPr>
        <w:spacing w:line="200" w:lineRule="exact"/>
        <w:rPr>
          <w:rFonts w:ascii="Times New Roman" w:eastAsia="Times New Roman" w:hAnsi="Times New Roman"/>
        </w:rPr>
      </w:pPr>
    </w:p>
    <w:p w14:paraId="6D80614E" w14:textId="77777777" w:rsidR="00011ACB" w:rsidRDefault="00011ACB">
      <w:pPr>
        <w:spacing w:line="200" w:lineRule="exact"/>
        <w:rPr>
          <w:rFonts w:ascii="Times New Roman" w:eastAsia="Times New Roman" w:hAnsi="Times New Roman"/>
        </w:rPr>
      </w:pPr>
    </w:p>
    <w:p w14:paraId="7121E166" w14:textId="77777777" w:rsidR="00011ACB" w:rsidRDefault="00011ACB">
      <w:pPr>
        <w:spacing w:line="200" w:lineRule="exact"/>
        <w:rPr>
          <w:rFonts w:ascii="Times New Roman" w:eastAsia="Times New Roman" w:hAnsi="Times New Roman"/>
        </w:rPr>
      </w:pPr>
    </w:p>
    <w:p w14:paraId="3BD0EDD5" w14:textId="77777777" w:rsidR="00011ACB" w:rsidRDefault="00011ACB">
      <w:pPr>
        <w:spacing w:line="200" w:lineRule="exact"/>
        <w:rPr>
          <w:rFonts w:ascii="Times New Roman" w:eastAsia="Times New Roman" w:hAnsi="Times New Roman"/>
        </w:rPr>
      </w:pPr>
    </w:p>
    <w:p w14:paraId="5940CDE2" w14:textId="77777777" w:rsidR="00011ACB" w:rsidRDefault="00011ACB">
      <w:pPr>
        <w:spacing w:line="200" w:lineRule="exact"/>
        <w:rPr>
          <w:rFonts w:ascii="Times New Roman" w:eastAsia="Times New Roman" w:hAnsi="Times New Roman"/>
        </w:rPr>
      </w:pPr>
    </w:p>
    <w:p w14:paraId="26273836" w14:textId="77777777" w:rsidR="00011ACB" w:rsidRDefault="00011ACB">
      <w:pPr>
        <w:spacing w:line="200" w:lineRule="exact"/>
        <w:rPr>
          <w:rFonts w:ascii="Times New Roman" w:eastAsia="Times New Roman" w:hAnsi="Times New Roman"/>
        </w:rPr>
      </w:pPr>
    </w:p>
    <w:p w14:paraId="49A432AE" w14:textId="77777777" w:rsidR="00011ACB" w:rsidRDefault="00011ACB">
      <w:pPr>
        <w:spacing w:line="200" w:lineRule="exact"/>
        <w:rPr>
          <w:rFonts w:ascii="Times New Roman" w:eastAsia="Times New Roman" w:hAnsi="Times New Roman"/>
        </w:rPr>
      </w:pPr>
    </w:p>
    <w:p w14:paraId="3B39067E" w14:textId="77777777" w:rsidR="00011ACB" w:rsidRDefault="00011ACB">
      <w:pPr>
        <w:spacing w:line="200" w:lineRule="exact"/>
        <w:rPr>
          <w:rFonts w:ascii="Times New Roman" w:eastAsia="Times New Roman" w:hAnsi="Times New Roman"/>
        </w:rPr>
      </w:pPr>
    </w:p>
    <w:p w14:paraId="15BADBFA" w14:textId="77777777" w:rsidR="00011ACB" w:rsidRDefault="00011ACB">
      <w:pPr>
        <w:spacing w:line="200" w:lineRule="exact"/>
        <w:rPr>
          <w:rFonts w:ascii="Times New Roman" w:eastAsia="Times New Roman" w:hAnsi="Times New Roman"/>
        </w:rPr>
      </w:pPr>
    </w:p>
    <w:p w14:paraId="3C95D53F" w14:textId="77777777" w:rsidR="00011ACB" w:rsidRDefault="00011ACB">
      <w:pPr>
        <w:spacing w:line="200" w:lineRule="exact"/>
        <w:rPr>
          <w:rFonts w:ascii="Times New Roman" w:eastAsia="Times New Roman" w:hAnsi="Times New Roman"/>
        </w:rPr>
      </w:pPr>
    </w:p>
    <w:p w14:paraId="5B229A0B" w14:textId="77777777" w:rsidR="00011ACB" w:rsidRDefault="00011ACB">
      <w:pPr>
        <w:spacing w:line="200" w:lineRule="exact"/>
        <w:rPr>
          <w:rFonts w:ascii="Times New Roman" w:eastAsia="Times New Roman" w:hAnsi="Times New Roman"/>
        </w:rPr>
      </w:pPr>
    </w:p>
    <w:p w14:paraId="597C6EC3" w14:textId="77777777" w:rsidR="00011ACB" w:rsidRDefault="00011ACB">
      <w:pPr>
        <w:spacing w:line="200" w:lineRule="exact"/>
        <w:rPr>
          <w:rFonts w:ascii="Times New Roman" w:eastAsia="Times New Roman" w:hAnsi="Times New Roman"/>
        </w:rPr>
      </w:pPr>
    </w:p>
    <w:p w14:paraId="15B215B8" w14:textId="77777777" w:rsidR="00011ACB" w:rsidRDefault="00011ACB">
      <w:pPr>
        <w:spacing w:line="200" w:lineRule="exact"/>
        <w:rPr>
          <w:rFonts w:ascii="Times New Roman" w:eastAsia="Times New Roman" w:hAnsi="Times New Roman"/>
        </w:rPr>
      </w:pPr>
    </w:p>
    <w:p w14:paraId="6BF7F661" w14:textId="77777777" w:rsidR="00011ACB" w:rsidRDefault="00011ACB">
      <w:pPr>
        <w:spacing w:line="200" w:lineRule="exact"/>
        <w:rPr>
          <w:rFonts w:ascii="Times New Roman" w:eastAsia="Times New Roman" w:hAnsi="Times New Roman"/>
        </w:rPr>
      </w:pPr>
    </w:p>
    <w:p w14:paraId="22B3CC78" w14:textId="77777777" w:rsidR="00011ACB" w:rsidRDefault="00011ACB">
      <w:pPr>
        <w:spacing w:line="200" w:lineRule="exact"/>
        <w:rPr>
          <w:rFonts w:ascii="Times New Roman" w:eastAsia="Times New Roman" w:hAnsi="Times New Roman"/>
        </w:rPr>
      </w:pPr>
    </w:p>
    <w:p w14:paraId="66B7DA5A" w14:textId="77777777" w:rsidR="00011ACB" w:rsidRDefault="00011ACB">
      <w:pPr>
        <w:spacing w:line="200" w:lineRule="exact"/>
        <w:rPr>
          <w:rFonts w:ascii="Times New Roman" w:eastAsia="Times New Roman" w:hAnsi="Times New Roman"/>
        </w:rPr>
      </w:pPr>
    </w:p>
    <w:p w14:paraId="3640A8D4" w14:textId="77777777" w:rsidR="00011ACB" w:rsidRDefault="00011ACB">
      <w:pPr>
        <w:spacing w:line="200" w:lineRule="exact"/>
        <w:rPr>
          <w:rFonts w:ascii="Times New Roman" w:eastAsia="Times New Roman" w:hAnsi="Times New Roman"/>
        </w:rPr>
      </w:pPr>
    </w:p>
    <w:p w14:paraId="6999A9B3" w14:textId="77777777" w:rsidR="00011ACB" w:rsidRDefault="00011ACB">
      <w:pPr>
        <w:spacing w:line="200" w:lineRule="exact"/>
        <w:rPr>
          <w:rFonts w:ascii="Times New Roman" w:eastAsia="Times New Roman" w:hAnsi="Times New Roman"/>
        </w:rPr>
      </w:pPr>
    </w:p>
    <w:p w14:paraId="47102C51" w14:textId="77777777" w:rsidR="00011ACB" w:rsidRDefault="00011ACB">
      <w:pPr>
        <w:spacing w:line="200" w:lineRule="exact"/>
        <w:rPr>
          <w:rFonts w:ascii="Times New Roman" w:eastAsia="Times New Roman" w:hAnsi="Times New Roman"/>
        </w:rPr>
      </w:pPr>
    </w:p>
    <w:p w14:paraId="5280F5AB" w14:textId="77777777" w:rsidR="00011ACB" w:rsidRDefault="00011ACB">
      <w:pPr>
        <w:spacing w:line="200" w:lineRule="exact"/>
        <w:rPr>
          <w:rFonts w:ascii="Times New Roman" w:eastAsia="Times New Roman" w:hAnsi="Times New Roman"/>
        </w:rPr>
      </w:pPr>
    </w:p>
    <w:p w14:paraId="385D7D95" w14:textId="77777777" w:rsidR="00011ACB" w:rsidRDefault="00011ACB">
      <w:pPr>
        <w:spacing w:line="300" w:lineRule="exact"/>
        <w:rPr>
          <w:rFonts w:ascii="Times New Roman" w:eastAsia="Times New Roman" w:hAnsi="Times New Roman"/>
        </w:rPr>
      </w:pPr>
    </w:p>
    <w:p w14:paraId="75A79C82" w14:textId="77777777" w:rsidR="00011ACB" w:rsidRDefault="00011ACB">
      <w:pPr>
        <w:tabs>
          <w:tab w:val="left" w:pos="8820"/>
        </w:tabs>
        <w:spacing w:line="0" w:lineRule="atLeast"/>
        <w:rPr>
          <w:b/>
          <w:color w:val="585858"/>
          <w:sz w:val="22"/>
        </w:rPr>
      </w:pPr>
      <w:r>
        <w:rPr>
          <w:rFonts w:ascii="Times New Roman" w:eastAsia="Times New Roman" w:hAnsi="Times New Roman"/>
        </w:rPr>
        <w:tab/>
      </w:r>
      <w:r>
        <w:rPr>
          <w:color w:val="585858"/>
          <w:sz w:val="22"/>
        </w:rPr>
        <w:t xml:space="preserve">Sayfa </w:t>
      </w:r>
      <w:r>
        <w:rPr>
          <w:b/>
          <w:color w:val="585858"/>
          <w:sz w:val="22"/>
        </w:rPr>
        <w:t>5</w:t>
      </w:r>
      <w:r>
        <w:rPr>
          <w:color w:val="585858"/>
          <w:sz w:val="22"/>
        </w:rPr>
        <w:t xml:space="preserve"> / </w:t>
      </w:r>
      <w:r>
        <w:rPr>
          <w:b/>
          <w:color w:val="585858"/>
          <w:sz w:val="22"/>
        </w:rPr>
        <w:t>7</w:t>
      </w:r>
    </w:p>
    <w:p w14:paraId="3A2C3032" w14:textId="77777777" w:rsidR="00011ACB" w:rsidRDefault="00011ACB">
      <w:pPr>
        <w:tabs>
          <w:tab w:val="left" w:pos="8820"/>
        </w:tabs>
        <w:spacing w:line="0" w:lineRule="atLeast"/>
        <w:rPr>
          <w:b/>
          <w:color w:val="585858"/>
          <w:sz w:val="22"/>
        </w:rPr>
        <w:sectPr w:rsidR="00011ACB">
          <w:type w:val="continuous"/>
          <w:pgSz w:w="11900" w:h="16838"/>
          <w:pgMar w:top="182" w:right="986" w:bottom="0" w:left="1140" w:header="0" w:footer="0" w:gutter="0"/>
          <w:cols w:space="0" w:equalWidth="0">
            <w:col w:w="9780"/>
          </w:cols>
          <w:docGrid w:linePitch="360"/>
        </w:sectPr>
      </w:pPr>
    </w:p>
    <w:p w14:paraId="4C41C980" w14:textId="77777777" w:rsidR="00011ACB" w:rsidRDefault="00011ACB">
      <w:pPr>
        <w:spacing w:line="20" w:lineRule="exact"/>
        <w:rPr>
          <w:rFonts w:ascii="Times New Roman" w:eastAsia="Times New Roman" w:hAnsi="Times New Roman"/>
        </w:rPr>
      </w:pPr>
      <w:bookmarkStart w:id="5" w:name="page6"/>
      <w:bookmarkEnd w:id="5"/>
    </w:p>
    <w:p w14:paraId="12DC1D74" w14:textId="77777777" w:rsidR="00011ACB" w:rsidRDefault="00011ACB">
      <w:pPr>
        <w:spacing w:line="20" w:lineRule="exact"/>
        <w:rPr>
          <w:rFonts w:ascii="Times New Roman" w:eastAsia="Times New Roman" w:hAnsi="Times New Roman"/>
        </w:rPr>
        <w:sectPr w:rsidR="00011ACB">
          <w:pgSz w:w="11900" w:h="16838"/>
          <w:pgMar w:top="182" w:right="986" w:bottom="0" w:left="1140" w:header="0" w:footer="0" w:gutter="0"/>
          <w:cols w:space="0" w:equalWidth="0">
            <w:col w:w="9780"/>
          </w:cols>
          <w:docGrid w:linePitch="360"/>
        </w:sectPr>
      </w:pPr>
    </w:p>
    <w:p w14:paraId="21629879" w14:textId="77777777" w:rsidR="00011ACB" w:rsidRDefault="00011ACB">
      <w:pPr>
        <w:spacing w:line="381" w:lineRule="exact"/>
        <w:rPr>
          <w:rFonts w:ascii="Times New Roman" w:eastAsia="Times New Roman" w:hAnsi="Times New Roman"/>
        </w:rPr>
      </w:pPr>
    </w:p>
    <w:p w14:paraId="5E802FAC" w14:textId="77777777" w:rsidR="00B75C54" w:rsidRDefault="00B75C54" w:rsidP="00120853">
      <w:pPr>
        <w:tabs>
          <w:tab w:val="left" w:pos="420"/>
        </w:tabs>
        <w:spacing w:line="280" w:lineRule="auto"/>
        <w:ind w:right="420"/>
        <w:rPr>
          <w:b/>
          <w:sz w:val="24"/>
        </w:rPr>
        <w:sectPr w:rsidR="00B75C54">
          <w:type w:val="continuous"/>
          <w:pgSz w:w="11900" w:h="16838"/>
          <w:pgMar w:top="182" w:right="986" w:bottom="0" w:left="1140" w:header="0" w:footer="0" w:gutter="0"/>
          <w:cols w:space="0" w:equalWidth="0">
            <w:col w:w="9780"/>
          </w:cols>
          <w:docGrid w:linePitch="360"/>
        </w:sectPr>
      </w:pPr>
    </w:p>
    <w:p w14:paraId="76B1D1E4" w14:textId="77777777" w:rsidR="00120853" w:rsidRPr="00941FD1" w:rsidRDefault="00941FD1" w:rsidP="00120853">
      <w:pPr>
        <w:autoSpaceDE w:val="0"/>
        <w:autoSpaceDN w:val="0"/>
        <w:adjustRightInd w:val="0"/>
        <w:rPr>
          <w:rFonts w:cs="Calibri"/>
          <w:b/>
          <w:color w:val="000000"/>
          <w:sz w:val="36"/>
          <w:szCs w:val="36"/>
        </w:rPr>
      </w:pPr>
      <w:r w:rsidRPr="00941FD1">
        <w:rPr>
          <w:rFonts w:cs="Calibri"/>
          <w:b/>
          <w:color w:val="000000"/>
          <w:sz w:val="36"/>
          <w:szCs w:val="36"/>
        </w:rPr>
        <w:t>Devrelerin Çalışma mantığınız anlatınız:</w:t>
      </w:r>
    </w:p>
    <w:p w14:paraId="1ECE1410" w14:textId="6814BF78" w:rsidR="00941FD1" w:rsidRDefault="00941FD1" w:rsidP="00941FD1">
      <w:pPr>
        <w:pStyle w:val="ListeParagraf"/>
        <w:numPr>
          <w:ilvl w:val="0"/>
          <w:numId w:val="8"/>
        </w:numPr>
        <w:autoSpaceDE w:val="0"/>
        <w:autoSpaceDN w:val="0"/>
        <w:adjustRightInd w:val="0"/>
        <w:jc w:val="both"/>
        <w:rPr>
          <w:rFonts w:cs="Calibri"/>
          <w:color w:val="000000"/>
          <w:sz w:val="32"/>
          <w:szCs w:val="32"/>
        </w:rPr>
      </w:pPr>
      <w:r w:rsidRPr="00941FD1">
        <w:rPr>
          <w:rFonts w:cs="Calibri"/>
          <w:color w:val="000000"/>
          <w:sz w:val="32"/>
          <w:szCs w:val="32"/>
        </w:rPr>
        <w:t xml:space="preserve">Şekil 5 deki Devrenin çalışma mantığını Proteus deneyinden sonra kendi cümlelerinizle aşağıdaki boşluğa anlatınız </w:t>
      </w:r>
      <w:r w:rsidR="00222F4C">
        <w:rPr>
          <w:rFonts w:cs="Calibri"/>
          <w:color w:val="000000"/>
          <w:sz w:val="32"/>
          <w:szCs w:val="32"/>
        </w:rPr>
        <w:t>.</w:t>
      </w:r>
    </w:p>
    <w:p w14:paraId="14C2BA69" w14:textId="77777777" w:rsidR="00222F4C" w:rsidRDefault="00222F4C" w:rsidP="00222F4C">
      <w:pPr>
        <w:pStyle w:val="ListeParagraf"/>
        <w:autoSpaceDE w:val="0"/>
        <w:autoSpaceDN w:val="0"/>
        <w:adjustRightInd w:val="0"/>
        <w:ind w:left="-207"/>
        <w:jc w:val="both"/>
        <w:rPr>
          <w:rFonts w:cs="Calibri"/>
          <w:color w:val="000000"/>
          <w:sz w:val="32"/>
          <w:szCs w:val="32"/>
        </w:rPr>
      </w:pPr>
    </w:p>
    <w:p w14:paraId="4F522CCA" w14:textId="67AC2BBF" w:rsidR="00941FD1" w:rsidRDefault="00222F4C" w:rsidP="00222F4C">
      <w:pPr>
        <w:pStyle w:val="ListeParagraf"/>
        <w:autoSpaceDE w:val="0"/>
        <w:autoSpaceDN w:val="0"/>
        <w:adjustRightInd w:val="0"/>
        <w:ind w:left="-207"/>
        <w:jc w:val="both"/>
        <w:rPr>
          <w:rFonts w:cs="Calibri"/>
          <w:color w:val="000000"/>
          <w:sz w:val="32"/>
          <w:szCs w:val="32"/>
        </w:rPr>
      </w:pPr>
      <w:r>
        <w:rPr>
          <w:rFonts w:cs="Calibri"/>
          <w:color w:val="000000"/>
          <w:sz w:val="32"/>
          <w:szCs w:val="32"/>
        </w:rPr>
        <w:t>Deney bir kırpma devresidir. Çıkış sinyalindeki dalganın alt kısımları kırpılmıştır.</w:t>
      </w:r>
      <w:r w:rsidR="00B1142F" w:rsidRPr="00B1142F">
        <w:t xml:space="preserve"> </w:t>
      </w:r>
      <w:r w:rsidR="00B1142F" w:rsidRPr="00B1142F">
        <w:rPr>
          <w:rFonts w:cs="Calibri"/>
          <w:color w:val="000000"/>
          <w:sz w:val="32"/>
          <w:szCs w:val="32"/>
        </w:rPr>
        <w:t>Alternatif akım kaynağından gelen akım, direnç üzerinden geçerken bir gerilim düşüşü meydana getirir. Bu düşük gerilim, ters bağlanmış diyodu, doğru yönde iletim yapmasını engellerken, ters yönde iletimine izin verir.</w:t>
      </w:r>
    </w:p>
    <w:p w14:paraId="1E8D2F28" w14:textId="77777777" w:rsidR="00941FD1" w:rsidRDefault="00941FD1" w:rsidP="00941FD1">
      <w:pPr>
        <w:autoSpaceDE w:val="0"/>
        <w:autoSpaceDN w:val="0"/>
        <w:adjustRightInd w:val="0"/>
        <w:jc w:val="both"/>
        <w:rPr>
          <w:rFonts w:cs="Calibri"/>
          <w:color w:val="000000"/>
          <w:sz w:val="32"/>
          <w:szCs w:val="32"/>
        </w:rPr>
      </w:pPr>
    </w:p>
    <w:p w14:paraId="2956C8FB" w14:textId="77777777" w:rsidR="00941FD1" w:rsidRPr="00120853" w:rsidRDefault="00941FD1" w:rsidP="00941FD1">
      <w:pPr>
        <w:autoSpaceDE w:val="0"/>
        <w:autoSpaceDN w:val="0"/>
        <w:adjustRightInd w:val="0"/>
        <w:jc w:val="both"/>
        <w:rPr>
          <w:rFonts w:cs="Calibri"/>
          <w:color w:val="000000"/>
          <w:sz w:val="32"/>
          <w:szCs w:val="32"/>
        </w:rPr>
      </w:pPr>
    </w:p>
    <w:p w14:paraId="0169088C" w14:textId="77777777" w:rsidR="00120853" w:rsidRPr="00120853" w:rsidRDefault="00120853" w:rsidP="00120853">
      <w:pPr>
        <w:autoSpaceDE w:val="0"/>
        <w:autoSpaceDN w:val="0"/>
        <w:adjustRightInd w:val="0"/>
        <w:rPr>
          <w:rFonts w:cs="Calibri"/>
          <w:color w:val="000000"/>
          <w:sz w:val="32"/>
          <w:szCs w:val="32"/>
        </w:rPr>
      </w:pPr>
    </w:p>
    <w:p w14:paraId="3579A1A6" w14:textId="77777777" w:rsidR="00120853" w:rsidRPr="00120853" w:rsidRDefault="00120853" w:rsidP="00120853">
      <w:pPr>
        <w:autoSpaceDE w:val="0"/>
        <w:autoSpaceDN w:val="0"/>
        <w:adjustRightInd w:val="0"/>
        <w:rPr>
          <w:rFonts w:cs="Calibri"/>
          <w:color w:val="000000"/>
          <w:sz w:val="32"/>
          <w:szCs w:val="32"/>
        </w:rPr>
      </w:pPr>
    </w:p>
    <w:p w14:paraId="163B3F64" w14:textId="5D6AA4F6" w:rsidR="00941FD1" w:rsidRDefault="00941FD1" w:rsidP="00941FD1">
      <w:pPr>
        <w:pStyle w:val="ListeParagraf"/>
        <w:numPr>
          <w:ilvl w:val="0"/>
          <w:numId w:val="8"/>
        </w:numPr>
        <w:autoSpaceDE w:val="0"/>
        <w:autoSpaceDN w:val="0"/>
        <w:adjustRightInd w:val="0"/>
        <w:jc w:val="both"/>
        <w:rPr>
          <w:rFonts w:cs="Calibri"/>
          <w:color w:val="000000"/>
          <w:sz w:val="32"/>
          <w:szCs w:val="32"/>
        </w:rPr>
      </w:pPr>
      <w:r w:rsidRPr="00941FD1">
        <w:rPr>
          <w:rFonts w:cs="Calibri"/>
          <w:color w:val="000000"/>
          <w:sz w:val="32"/>
          <w:szCs w:val="32"/>
        </w:rPr>
        <w:t xml:space="preserve">Şekil </w:t>
      </w:r>
      <w:r>
        <w:rPr>
          <w:rFonts w:cs="Calibri"/>
          <w:color w:val="000000"/>
          <w:sz w:val="32"/>
          <w:szCs w:val="32"/>
        </w:rPr>
        <w:t>6</w:t>
      </w:r>
      <w:r w:rsidRPr="00941FD1">
        <w:rPr>
          <w:rFonts w:cs="Calibri"/>
          <w:color w:val="000000"/>
          <w:sz w:val="32"/>
          <w:szCs w:val="32"/>
        </w:rPr>
        <w:t xml:space="preserve"> deki Devrenin çalışma mantığını Proteus deneyinden sonra kendi cümlelerinizle aşağıdaki boşluğa anlatınız</w:t>
      </w:r>
      <w:r w:rsidR="00222F4C">
        <w:rPr>
          <w:rFonts w:cs="Calibri"/>
          <w:color w:val="000000"/>
          <w:sz w:val="32"/>
          <w:szCs w:val="32"/>
        </w:rPr>
        <w:t>.</w:t>
      </w:r>
    </w:p>
    <w:p w14:paraId="3D44BE7A" w14:textId="77777777" w:rsidR="00B1142F" w:rsidRDefault="00B1142F" w:rsidP="00B1142F">
      <w:pPr>
        <w:pStyle w:val="ListeParagraf"/>
        <w:autoSpaceDE w:val="0"/>
        <w:autoSpaceDN w:val="0"/>
        <w:adjustRightInd w:val="0"/>
        <w:ind w:left="-207"/>
        <w:jc w:val="both"/>
        <w:rPr>
          <w:rFonts w:cs="Calibri"/>
          <w:color w:val="000000"/>
          <w:sz w:val="32"/>
          <w:szCs w:val="32"/>
        </w:rPr>
      </w:pPr>
    </w:p>
    <w:p w14:paraId="5AB4B084" w14:textId="76D9511B" w:rsidR="00941FD1" w:rsidRDefault="00B1142F" w:rsidP="00B1142F">
      <w:pPr>
        <w:pStyle w:val="ListeParagraf"/>
        <w:autoSpaceDE w:val="0"/>
        <w:autoSpaceDN w:val="0"/>
        <w:adjustRightInd w:val="0"/>
        <w:ind w:left="-207"/>
        <w:jc w:val="both"/>
        <w:rPr>
          <w:rFonts w:ascii="Times New Roman" w:eastAsia="Times New Roman" w:hAnsi="Times New Roman"/>
        </w:rPr>
      </w:pPr>
      <w:r w:rsidRPr="00B1142F">
        <w:rPr>
          <w:rFonts w:cs="Calibri"/>
          <w:color w:val="000000"/>
          <w:sz w:val="32"/>
          <w:szCs w:val="32"/>
        </w:rPr>
        <w:t>Eğer DC kaynağı doğru bağlanmışsa bu durum bir düzenleme (regülasyon) devresi olabilir. Bu durumda, DC kaynağı doğru akımı stabil bir şekilde sağlamak ve devredeki diğer elemanlara uygun bir gerilim seviyesi sağlamak amacıyla kullanılıyordur.</w:t>
      </w:r>
    </w:p>
    <w:p w14:paraId="60E4A56C" w14:textId="77777777" w:rsidR="00941FD1" w:rsidRDefault="00941FD1">
      <w:pPr>
        <w:spacing w:line="200" w:lineRule="exact"/>
        <w:rPr>
          <w:rFonts w:ascii="Times New Roman" w:eastAsia="Times New Roman" w:hAnsi="Times New Roman"/>
        </w:rPr>
      </w:pPr>
    </w:p>
    <w:p w14:paraId="3EAB0889" w14:textId="77777777" w:rsidR="00941FD1" w:rsidRDefault="00941FD1">
      <w:pPr>
        <w:spacing w:line="200" w:lineRule="exact"/>
        <w:rPr>
          <w:rFonts w:ascii="Times New Roman" w:eastAsia="Times New Roman" w:hAnsi="Times New Roman"/>
        </w:rPr>
      </w:pPr>
    </w:p>
    <w:p w14:paraId="4273439D" w14:textId="77777777" w:rsidR="00941FD1" w:rsidRDefault="00941FD1">
      <w:pPr>
        <w:spacing w:line="200" w:lineRule="exact"/>
        <w:rPr>
          <w:rFonts w:ascii="Times New Roman" w:eastAsia="Times New Roman" w:hAnsi="Times New Roman"/>
        </w:rPr>
      </w:pPr>
    </w:p>
    <w:p w14:paraId="5AF5C1B0" w14:textId="77777777" w:rsidR="00941FD1" w:rsidRDefault="00941FD1">
      <w:pPr>
        <w:spacing w:line="200" w:lineRule="exact"/>
        <w:rPr>
          <w:rFonts w:ascii="Times New Roman" w:eastAsia="Times New Roman" w:hAnsi="Times New Roman"/>
        </w:rPr>
      </w:pPr>
    </w:p>
    <w:p w14:paraId="21146D1B" w14:textId="77777777" w:rsidR="00941FD1" w:rsidRDefault="00941FD1">
      <w:pPr>
        <w:spacing w:line="200" w:lineRule="exact"/>
        <w:rPr>
          <w:rFonts w:ascii="Times New Roman" w:eastAsia="Times New Roman" w:hAnsi="Times New Roman"/>
        </w:rPr>
      </w:pPr>
    </w:p>
    <w:p w14:paraId="27AA7B6D" w14:textId="77777777" w:rsidR="00941FD1" w:rsidRDefault="00941FD1">
      <w:pPr>
        <w:spacing w:line="200" w:lineRule="exact"/>
        <w:rPr>
          <w:rFonts w:ascii="Times New Roman" w:eastAsia="Times New Roman" w:hAnsi="Times New Roman"/>
        </w:rPr>
      </w:pPr>
    </w:p>
    <w:p w14:paraId="524DDD89" w14:textId="77777777" w:rsidR="00941FD1" w:rsidRDefault="00941FD1">
      <w:pPr>
        <w:spacing w:line="200" w:lineRule="exact"/>
        <w:rPr>
          <w:rFonts w:ascii="Times New Roman" w:eastAsia="Times New Roman" w:hAnsi="Times New Roman"/>
        </w:rPr>
      </w:pPr>
    </w:p>
    <w:p w14:paraId="1038C1EA" w14:textId="77777777" w:rsidR="00941FD1" w:rsidRDefault="00941FD1">
      <w:pPr>
        <w:spacing w:line="200" w:lineRule="exact"/>
        <w:rPr>
          <w:rFonts w:ascii="Times New Roman" w:eastAsia="Times New Roman" w:hAnsi="Times New Roman"/>
        </w:rPr>
      </w:pPr>
    </w:p>
    <w:p w14:paraId="6C73EC1F" w14:textId="77777777" w:rsidR="00941FD1" w:rsidRDefault="00941FD1">
      <w:pPr>
        <w:spacing w:line="200" w:lineRule="exact"/>
        <w:rPr>
          <w:rFonts w:ascii="Times New Roman" w:eastAsia="Times New Roman" w:hAnsi="Times New Roman"/>
        </w:rPr>
      </w:pPr>
    </w:p>
    <w:p w14:paraId="3636515B" w14:textId="77777777" w:rsidR="00A878E3" w:rsidRDefault="00941FD1" w:rsidP="00941FD1">
      <w:pPr>
        <w:pStyle w:val="ListeParagraf"/>
        <w:numPr>
          <w:ilvl w:val="0"/>
          <w:numId w:val="8"/>
        </w:numPr>
        <w:autoSpaceDE w:val="0"/>
        <w:autoSpaceDN w:val="0"/>
        <w:adjustRightInd w:val="0"/>
        <w:jc w:val="both"/>
        <w:rPr>
          <w:rFonts w:cs="Calibri"/>
          <w:color w:val="000000"/>
          <w:sz w:val="32"/>
          <w:szCs w:val="32"/>
        </w:rPr>
      </w:pPr>
      <w:r w:rsidRPr="00941FD1">
        <w:rPr>
          <w:rFonts w:cs="Calibri"/>
          <w:color w:val="000000"/>
          <w:sz w:val="32"/>
          <w:szCs w:val="32"/>
        </w:rPr>
        <w:t xml:space="preserve">Şekil </w:t>
      </w:r>
      <w:r>
        <w:rPr>
          <w:rFonts w:cs="Calibri"/>
          <w:color w:val="000000"/>
          <w:sz w:val="32"/>
          <w:szCs w:val="32"/>
        </w:rPr>
        <w:t>7</w:t>
      </w:r>
      <w:r w:rsidRPr="00941FD1">
        <w:rPr>
          <w:rFonts w:cs="Calibri"/>
          <w:color w:val="000000"/>
          <w:sz w:val="32"/>
          <w:szCs w:val="32"/>
        </w:rPr>
        <w:t xml:space="preserve"> deki Devrenin çalışma mantığını </w:t>
      </w:r>
      <w:r>
        <w:rPr>
          <w:rFonts w:cs="Calibri"/>
          <w:color w:val="000000"/>
          <w:sz w:val="32"/>
          <w:szCs w:val="32"/>
        </w:rPr>
        <w:t xml:space="preserve">lab deneyinden sonra kendi </w:t>
      </w:r>
    </w:p>
    <w:p w14:paraId="5CDBDFB5" w14:textId="77777777" w:rsidR="00941FD1" w:rsidRPr="00941FD1" w:rsidRDefault="00941FD1" w:rsidP="00A878E3">
      <w:pPr>
        <w:pStyle w:val="ListeParagraf"/>
        <w:autoSpaceDE w:val="0"/>
        <w:autoSpaceDN w:val="0"/>
        <w:adjustRightInd w:val="0"/>
        <w:ind w:left="-207"/>
        <w:jc w:val="both"/>
        <w:rPr>
          <w:rFonts w:cs="Calibri"/>
          <w:color w:val="000000"/>
          <w:sz w:val="32"/>
          <w:szCs w:val="32"/>
        </w:rPr>
      </w:pPr>
      <w:r w:rsidRPr="00941FD1">
        <w:rPr>
          <w:rFonts w:cs="Calibri"/>
          <w:b/>
          <w:color w:val="000000"/>
          <w:sz w:val="32"/>
          <w:szCs w:val="32"/>
          <w:u w:val="single"/>
        </w:rPr>
        <w:t>el yazınızla</w:t>
      </w:r>
      <w:r w:rsidRPr="00941FD1">
        <w:rPr>
          <w:rFonts w:cs="Calibri"/>
          <w:color w:val="000000"/>
          <w:sz w:val="32"/>
          <w:szCs w:val="32"/>
        </w:rPr>
        <w:t xml:space="preserve"> aşağıdaki boşluğa anlatınız </w:t>
      </w:r>
    </w:p>
    <w:p w14:paraId="7A21FFD0" w14:textId="77777777" w:rsidR="00941FD1" w:rsidRDefault="00941FD1">
      <w:pPr>
        <w:spacing w:line="200" w:lineRule="exact"/>
        <w:rPr>
          <w:rFonts w:ascii="Times New Roman" w:eastAsia="Times New Roman" w:hAnsi="Times New Roman"/>
        </w:rPr>
      </w:pPr>
    </w:p>
    <w:p w14:paraId="055FBF55" w14:textId="77777777" w:rsidR="00941FD1" w:rsidRDefault="00941FD1">
      <w:pPr>
        <w:spacing w:line="200" w:lineRule="exact"/>
        <w:rPr>
          <w:rFonts w:ascii="Times New Roman" w:eastAsia="Times New Roman" w:hAnsi="Times New Roman"/>
        </w:rPr>
      </w:pPr>
    </w:p>
    <w:p w14:paraId="453BE197" w14:textId="77777777" w:rsidR="00941FD1" w:rsidRDefault="00941FD1">
      <w:pPr>
        <w:spacing w:line="200" w:lineRule="exact"/>
        <w:rPr>
          <w:rFonts w:ascii="Times New Roman" w:eastAsia="Times New Roman" w:hAnsi="Times New Roman"/>
        </w:rPr>
      </w:pPr>
    </w:p>
    <w:p w14:paraId="254A4329" w14:textId="77777777" w:rsidR="00941FD1" w:rsidRDefault="00941FD1">
      <w:pPr>
        <w:spacing w:line="200" w:lineRule="exact"/>
        <w:rPr>
          <w:rFonts w:ascii="Times New Roman" w:eastAsia="Times New Roman" w:hAnsi="Times New Roman"/>
        </w:rPr>
      </w:pPr>
    </w:p>
    <w:p w14:paraId="2CFF458D" w14:textId="77777777" w:rsidR="00941FD1" w:rsidRDefault="00941FD1">
      <w:pPr>
        <w:spacing w:line="200" w:lineRule="exact"/>
        <w:rPr>
          <w:rFonts w:ascii="Times New Roman" w:eastAsia="Times New Roman" w:hAnsi="Times New Roman"/>
        </w:rPr>
      </w:pPr>
    </w:p>
    <w:p w14:paraId="581BFAE7" w14:textId="77777777" w:rsidR="00941FD1" w:rsidRDefault="00941FD1">
      <w:pPr>
        <w:spacing w:line="200" w:lineRule="exact"/>
        <w:rPr>
          <w:rFonts w:ascii="Times New Roman" w:eastAsia="Times New Roman" w:hAnsi="Times New Roman"/>
        </w:rPr>
      </w:pPr>
    </w:p>
    <w:p w14:paraId="4475511A" w14:textId="77777777" w:rsidR="00941FD1" w:rsidRDefault="00941FD1">
      <w:pPr>
        <w:spacing w:line="200" w:lineRule="exact"/>
        <w:rPr>
          <w:rFonts w:ascii="Times New Roman" w:eastAsia="Times New Roman" w:hAnsi="Times New Roman"/>
        </w:rPr>
      </w:pPr>
    </w:p>
    <w:p w14:paraId="63B51C79" w14:textId="77777777" w:rsidR="00941FD1" w:rsidRDefault="00941FD1">
      <w:pPr>
        <w:spacing w:line="200" w:lineRule="exact"/>
        <w:rPr>
          <w:rFonts w:ascii="Times New Roman" w:eastAsia="Times New Roman" w:hAnsi="Times New Roman"/>
        </w:rPr>
      </w:pPr>
    </w:p>
    <w:p w14:paraId="3612397B" w14:textId="77777777" w:rsidR="00A878E3" w:rsidRDefault="00A878E3">
      <w:pPr>
        <w:spacing w:line="200" w:lineRule="exact"/>
        <w:rPr>
          <w:rFonts w:ascii="Times New Roman" w:eastAsia="Times New Roman" w:hAnsi="Times New Roman"/>
        </w:rPr>
      </w:pPr>
    </w:p>
    <w:p w14:paraId="7433F042" w14:textId="77777777" w:rsidR="00941FD1" w:rsidRDefault="00941FD1">
      <w:pPr>
        <w:spacing w:line="200" w:lineRule="exact"/>
        <w:rPr>
          <w:rFonts w:ascii="Times New Roman" w:eastAsia="Times New Roman" w:hAnsi="Times New Roman"/>
        </w:rPr>
      </w:pPr>
    </w:p>
    <w:p w14:paraId="0795063F" w14:textId="77777777" w:rsidR="00941FD1" w:rsidRDefault="00941FD1">
      <w:pPr>
        <w:spacing w:line="200" w:lineRule="exact"/>
        <w:rPr>
          <w:rFonts w:ascii="Times New Roman" w:eastAsia="Times New Roman" w:hAnsi="Times New Roman"/>
        </w:rPr>
      </w:pPr>
    </w:p>
    <w:p w14:paraId="7B1D5282" w14:textId="77777777" w:rsidR="00941FD1" w:rsidRDefault="00941FD1">
      <w:pPr>
        <w:spacing w:line="200" w:lineRule="exact"/>
        <w:rPr>
          <w:rFonts w:ascii="Times New Roman" w:eastAsia="Times New Roman" w:hAnsi="Times New Roman"/>
        </w:rPr>
      </w:pPr>
    </w:p>
    <w:p w14:paraId="2EF34B33" w14:textId="77777777" w:rsidR="00941FD1" w:rsidRDefault="00941FD1">
      <w:pPr>
        <w:spacing w:line="200" w:lineRule="exact"/>
        <w:rPr>
          <w:rFonts w:ascii="Times New Roman" w:eastAsia="Times New Roman" w:hAnsi="Times New Roman"/>
        </w:rPr>
      </w:pPr>
    </w:p>
    <w:p w14:paraId="4698B4AD" w14:textId="77777777" w:rsidR="00941FD1" w:rsidRDefault="00941FD1">
      <w:pPr>
        <w:spacing w:line="200" w:lineRule="exact"/>
        <w:rPr>
          <w:rFonts w:ascii="Times New Roman" w:eastAsia="Times New Roman" w:hAnsi="Times New Roman"/>
        </w:rPr>
      </w:pPr>
    </w:p>
    <w:p w14:paraId="6B581FD2" w14:textId="77777777" w:rsidR="00941FD1" w:rsidRDefault="00941FD1">
      <w:pPr>
        <w:spacing w:line="200" w:lineRule="exact"/>
        <w:rPr>
          <w:rFonts w:ascii="Times New Roman" w:eastAsia="Times New Roman" w:hAnsi="Times New Roman"/>
        </w:rPr>
      </w:pPr>
    </w:p>
    <w:p w14:paraId="2EC9A65D" w14:textId="77777777" w:rsidR="00A878E3" w:rsidRDefault="00941FD1" w:rsidP="00941FD1">
      <w:pPr>
        <w:pStyle w:val="ListeParagraf"/>
        <w:numPr>
          <w:ilvl w:val="0"/>
          <w:numId w:val="8"/>
        </w:numPr>
        <w:autoSpaceDE w:val="0"/>
        <w:autoSpaceDN w:val="0"/>
        <w:adjustRightInd w:val="0"/>
        <w:jc w:val="both"/>
        <w:rPr>
          <w:rFonts w:cs="Calibri"/>
          <w:color w:val="000000"/>
          <w:sz w:val="32"/>
          <w:szCs w:val="32"/>
        </w:rPr>
      </w:pPr>
      <w:r w:rsidRPr="00941FD1">
        <w:rPr>
          <w:rFonts w:cs="Calibri"/>
          <w:color w:val="000000"/>
          <w:sz w:val="32"/>
          <w:szCs w:val="32"/>
        </w:rPr>
        <w:t xml:space="preserve">Şekil </w:t>
      </w:r>
      <w:r>
        <w:rPr>
          <w:rFonts w:cs="Calibri"/>
          <w:color w:val="000000"/>
          <w:sz w:val="32"/>
          <w:szCs w:val="32"/>
        </w:rPr>
        <w:t>8</w:t>
      </w:r>
      <w:r w:rsidRPr="00941FD1">
        <w:rPr>
          <w:rFonts w:cs="Calibri"/>
          <w:color w:val="000000"/>
          <w:sz w:val="32"/>
          <w:szCs w:val="32"/>
        </w:rPr>
        <w:t xml:space="preserve"> deki Devrenin çalışma mantığını </w:t>
      </w:r>
      <w:r>
        <w:rPr>
          <w:rFonts w:cs="Calibri"/>
          <w:color w:val="000000"/>
          <w:sz w:val="32"/>
          <w:szCs w:val="32"/>
        </w:rPr>
        <w:t xml:space="preserve">lab deneyinden sonra kendi </w:t>
      </w:r>
    </w:p>
    <w:p w14:paraId="090006FE" w14:textId="77777777" w:rsidR="00941FD1" w:rsidRPr="00941FD1" w:rsidRDefault="00941FD1" w:rsidP="00A878E3">
      <w:pPr>
        <w:pStyle w:val="ListeParagraf"/>
        <w:autoSpaceDE w:val="0"/>
        <w:autoSpaceDN w:val="0"/>
        <w:adjustRightInd w:val="0"/>
        <w:ind w:left="-207"/>
        <w:jc w:val="both"/>
        <w:rPr>
          <w:rFonts w:cs="Calibri"/>
          <w:color w:val="000000"/>
          <w:sz w:val="32"/>
          <w:szCs w:val="32"/>
        </w:rPr>
      </w:pPr>
      <w:r w:rsidRPr="00941FD1">
        <w:rPr>
          <w:rFonts w:cs="Calibri"/>
          <w:b/>
          <w:color w:val="000000"/>
          <w:sz w:val="32"/>
          <w:szCs w:val="32"/>
          <w:u w:val="single"/>
        </w:rPr>
        <w:t>el yazınızla</w:t>
      </w:r>
      <w:r w:rsidRPr="00941FD1">
        <w:rPr>
          <w:rFonts w:cs="Calibri"/>
          <w:color w:val="000000"/>
          <w:sz w:val="32"/>
          <w:szCs w:val="32"/>
        </w:rPr>
        <w:t xml:space="preserve"> aşağıdaki boşluğa anlatınız </w:t>
      </w:r>
    </w:p>
    <w:p w14:paraId="61190381" w14:textId="77777777" w:rsidR="00941FD1" w:rsidRDefault="00941FD1">
      <w:pPr>
        <w:spacing w:line="200" w:lineRule="exact"/>
        <w:rPr>
          <w:rFonts w:ascii="Times New Roman" w:eastAsia="Times New Roman" w:hAnsi="Times New Roman"/>
        </w:rPr>
      </w:pPr>
    </w:p>
    <w:p w14:paraId="17A865C6" w14:textId="77777777" w:rsidR="00011ACB" w:rsidRDefault="00011ACB">
      <w:pPr>
        <w:spacing w:line="200" w:lineRule="exact"/>
        <w:rPr>
          <w:rFonts w:ascii="Times New Roman" w:eastAsia="Times New Roman" w:hAnsi="Times New Roman"/>
        </w:rPr>
      </w:pPr>
    </w:p>
    <w:p w14:paraId="325524B6" w14:textId="77777777" w:rsidR="00011ACB" w:rsidRDefault="00011ACB">
      <w:pPr>
        <w:spacing w:line="200" w:lineRule="exact"/>
        <w:rPr>
          <w:rFonts w:ascii="Times New Roman" w:eastAsia="Times New Roman" w:hAnsi="Times New Roman"/>
        </w:rPr>
      </w:pPr>
    </w:p>
    <w:p w14:paraId="076E3469" w14:textId="77777777" w:rsidR="00011ACB" w:rsidRDefault="00011ACB">
      <w:pPr>
        <w:spacing w:line="300" w:lineRule="exact"/>
        <w:rPr>
          <w:rFonts w:ascii="Times New Roman" w:eastAsia="Times New Roman" w:hAnsi="Times New Roman"/>
        </w:rPr>
      </w:pPr>
    </w:p>
    <w:p w14:paraId="29DD4EE7" w14:textId="77777777" w:rsidR="00941FD1" w:rsidRDefault="00941FD1">
      <w:pPr>
        <w:spacing w:line="300" w:lineRule="exact"/>
        <w:rPr>
          <w:rFonts w:ascii="Times New Roman" w:eastAsia="Times New Roman" w:hAnsi="Times New Roman"/>
        </w:rPr>
      </w:pPr>
    </w:p>
    <w:p w14:paraId="2A28B495" w14:textId="77777777" w:rsidR="00941FD1" w:rsidRDefault="00941FD1">
      <w:pPr>
        <w:spacing w:line="300" w:lineRule="exact"/>
        <w:rPr>
          <w:rFonts w:ascii="Times New Roman" w:eastAsia="Times New Roman" w:hAnsi="Times New Roman"/>
        </w:rPr>
      </w:pPr>
    </w:p>
    <w:p w14:paraId="76A48899" w14:textId="77777777" w:rsidR="00941FD1" w:rsidRDefault="00941FD1">
      <w:pPr>
        <w:spacing w:line="300" w:lineRule="exact"/>
        <w:rPr>
          <w:rFonts w:ascii="Times New Roman" w:eastAsia="Times New Roman" w:hAnsi="Times New Roman"/>
        </w:rPr>
      </w:pPr>
    </w:p>
    <w:p w14:paraId="211958EF" w14:textId="77777777" w:rsidR="00941FD1" w:rsidRDefault="00941FD1">
      <w:pPr>
        <w:spacing w:line="300" w:lineRule="exact"/>
        <w:rPr>
          <w:rFonts w:ascii="Times New Roman" w:eastAsia="Times New Roman" w:hAnsi="Times New Roman"/>
        </w:rPr>
      </w:pPr>
    </w:p>
    <w:p w14:paraId="64758C55" w14:textId="77777777" w:rsidR="00941FD1" w:rsidRDefault="00941FD1">
      <w:pPr>
        <w:spacing w:line="300" w:lineRule="exact"/>
        <w:rPr>
          <w:rFonts w:ascii="Times New Roman" w:eastAsia="Times New Roman" w:hAnsi="Times New Roman"/>
        </w:rPr>
      </w:pPr>
    </w:p>
    <w:p w14:paraId="0C958BF9" w14:textId="77777777" w:rsidR="00941FD1" w:rsidRDefault="00941FD1">
      <w:pPr>
        <w:spacing w:line="300" w:lineRule="exact"/>
        <w:rPr>
          <w:rFonts w:ascii="Times New Roman" w:eastAsia="Times New Roman" w:hAnsi="Times New Roman"/>
        </w:rPr>
      </w:pPr>
    </w:p>
    <w:p w14:paraId="602782EE" w14:textId="77777777" w:rsidR="00941FD1" w:rsidRDefault="00941FD1">
      <w:pPr>
        <w:spacing w:line="300" w:lineRule="exact"/>
        <w:rPr>
          <w:rFonts w:ascii="Times New Roman" w:eastAsia="Times New Roman" w:hAnsi="Times New Roman"/>
        </w:rPr>
      </w:pPr>
    </w:p>
    <w:p w14:paraId="66D6DC7E" w14:textId="77777777" w:rsidR="00941FD1" w:rsidRDefault="00941FD1">
      <w:pPr>
        <w:spacing w:line="300" w:lineRule="exact"/>
        <w:rPr>
          <w:rFonts w:ascii="Times New Roman" w:eastAsia="Times New Roman" w:hAnsi="Times New Roman"/>
        </w:rPr>
      </w:pPr>
    </w:p>
    <w:p w14:paraId="5BD5CD86" w14:textId="77777777" w:rsidR="00941FD1" w:rsidRDefault="00941FD1">
      <w:pPr>
        <w:spacing w:line="300" w:lineRule="exact"/>
        <w:rPr>
          <w:rFonts w:ascii="Times New Roman" w:eastAsia="Times New Roman" w:hAnsi="Times New Roman"/>
        </w:rPr>
      </w:pPr>
    </w:p>
    <w:p w14:paraId="343A8245" w14:textId="77777777" w:rsidR="00011ACB" w:rsidRDefault="00011ACB">
      <w:pPr>
        <w:tabs>
          <w:tab w:val="left" w:pos="8820"/>
        </w:tabs>
        <w:spacing w:line="0" w:lineRule="atLeast"/>
        <w:rPr>
          <w:b/>
          <w:color w:val="585858"/>
          <w:sz w:val="22"/>
        </w:rPr>
      </w:pPr>
      <w:r>
        <w:rPr>
          <w:rFonts w:ascii="Times New Roman" w:eastAsia="Times New Roman" w:hAnsi="Times New Roman"/>
        </w:rPr>
        <w:tab/>
      </w:r>
      <w:r>
        <w:rPr>
          <w:color w:val="585858"/>
          <w:sz w:val="22"/>
        </w:rPr>
        <w:t xml:space="preserve">Sayfa </w:t>
      </w:r>
      <w:r>
        <w:rPr>
          <w:b/>
          <w:color w:val="585858"/>
          <w:sz w:val="22"/>
        </w:rPr>
        <w:t>7</w:t>
      </w:r>
      <w:r>
        <w:rPr>
          <w:color w:val="585858"/>
          <w:sz w:val="22"/>
        </w:rPr>
        <w:t xml:space="preserve"> / </w:t>
      </w:r>
      <w:r>
        <w:rPr>
          <w:b/>
          <w:color w:val="585858"/>
          <w:sz w:val="22"/>
        </w:rPr>
        <w:t>7</w:t>
      </w:r>
    </w:p>
    <w:sectPr w:rsidR="00011ACB">
      <w:type w:val="continuous"/>
      <w:pgSz w:w="11900" w:h="16838"/>
      <w:pgMar w:top="182" w:right="986" w:bottom="0" w:left="1140" w:header="0" w:footer="0" w:gutter="0"/>
      <w:cols w:space="0" w:equalWidth="0">
        <w:col w:w="978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B04E9" w14:textId="77777777" w:rsidR="00C002CE" w:rsidRDefault="00C002CE" w:rsidP="00941FD1">
      <w:r>
        <w:separator/>
      </w:r>
    </w:p>
  </w:endnote>
  <w:endnote w:type="continuationSeparator" w:id="0">
    <w:p w14:paraId="3815CD64" w14:textId="77777777" w:rsidR="00C002CE" w:rsidRDefault="00C002CE" w:rsidP="00941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53429" w14:textId="77777777" w:rsidR="00C002CE" w:rsidRDefault="00C002CE" w:rsidP="00941FD1">
      <w:r>
        <w:separator/>
      </w:r>
    </w:p>
  </w:footnote>
  <w:footnote w:type="continuationSeparator" w:id="0">
    <w:p w14:paraId="1BC4C546" w14:textId="77777777" w:rsidR="00C002CE" w:rsidRDefault="00C002CE" w:rsidP="00941F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19495CFE"/>
    <w:lvl w:ilvl="0" w:tplc="63923184">
      <w:start w:val="1"/>
      <w:numFmt w:val="decimal"/>
      <w:lvlText w:val="%1."/>
      <w:lvlJc w:val="left"/>
    </w:lvl>
    <w:lvl w:ilvl="1" w:tplc="DAF81E0C">
      <w:numFmt w:val="decimal"/>
      <w:lvlText w:val="(%2)"/>
      <w:lvlJc w:val="left"/>
    </w:lvl>
    <w:lvl w:ilvl="2" w:tplc="179862C0">
      <w:start w:val="1"/>
      <w:numFmt w:val="bullet"/>
      <w:lvlText w:val=""/>
      <w:lvlJc w:val="left"/>
    </w:lvl>
    <w:lvl w:ilvl="3" w:tplc="DE9C819C">
      <w:start w:val="1"/>
      <w:numFmt w:val="bullet"/>
      <w:lvlText w:val=""/>
      <w:lvlJc w:val="left"/>
    </w:lvl>
    <w:lvl w:ilvl="4" w:tplc="C9B0D934">
      <w:start w:val="1"/>
      <w:numFmt w:val="bullet"/>
      <w:lvlText w:val=""/>
      <w:lvlJc w:val="left"/>
    </w:lvl>
    <w:lvl w:ilvl="5" w:tplc="44C24966">
      <w:start w:val="1"/>
      <w:numFmt w:val="bullet"/>
      <w:lvlText w:val=""/>
      <w:lvlJc w:val="left"/>
    </w:lvl>
    <w:lvl w:ilvl="6" w:tplc="287A2008">
      <w:start w:val="1"/>
      <w:numFmt w:val="bullet"/>
      <w:lvlText w:val=""/>
      <w:lvlJc w:val="left"/>
    </w:lvl>
    <w:lvl w:ilvl="7" w:tplc="43463014">
      <w:start w:val="1"/>
      <w:numFmt w:val="bullet"/>
      <w:lvlText w:val=""/>
      <w:lvlJc w:val="left"/>
    </w:lvl>
    <w:lvl w:ilvl="8" w:tplc="EBF256F4">
      <w:start w:val="1"/>
      <w:numFmt w:val="bullet"/>
      <w:lvlText w:val=""/>
      <w:lvlJc w:val="left"/>
    </w:lvl>
  </w:abstractNum>
  <w:abstractNum w:abstractNumId="1" w15:restartNumberingAfterBreak="0">
    <w:nsid w:val="00000002"/>
    <w:multiLevelType w:val="hybridMultilevel"/>
    <w:tmpl w:val="2AE8944A"/>
    <w:lvl w:ilvl="0" w:tplc="EA602BC2">
      <w:start w:val="5"/>
      <w:numFmt w:val="decimal"/>
      <w:lvlText w:val="%1."/>
      <w:lvlJc w:val="left"/>
    </w:lvl>
    <w:lvl w:ilvl="1" w:tplc="3B84B644">
      <w:start w:val="1"/>
      <w:numFmt w:val="bullet"/>
      <w:lvlText w:val=""/>
      <w:lvlJc w:val="left"/>
    </w:lvl>
    <w:lvl w:ilvl="2" w:tplc="EE12B08C">
      <w:start w:val="1"/>
      <w:numFmt w:val="bullet"/>
      <w:lvlText w:val=""/>
      <w:lvlJc w:val="left"/>
    </w:lvl>
    <w:lvl w:ilvl="3" w:tplc="6A90728E">
      <w:start w:val="1"/>
      <w:numFmt w:val="bullet"/>
      <w:lvlText w:val=""/>
      <w:lvlJc w:val="left"/>
    </w:lvl>
    <w:lvl w:ilvl="4" w:tplc="4022D67C">
      <w:start w:val="1"/>
      <w:numFmt w:val="bullet"/>
      <w:lvlText w:val=""/>
      <w:lvlJc w:val="left"/>
    </w:lvl>
    <w:lvl w:ilvl="5" w:tplc="0F5C88EA">
      <w:start w:val="1"/>
      <w:numFmt w:val="bullet"/>
      <w:lvlText w:val=""/>
      <w:lvlJc w:val="left"/>
    </w:lvl>
    <w:lvl w:ilvl="6" w:tplc="E78EE688">
      <w:start w:val="1"/>
      <w:numFmt w:val="bullet"/>
      <w:lvlText w:val=""/>
      <w:lvlJc w:val="left"/>
    </w:lvl>
    <w:lvl w:ilvl="7" w:tplc="792E67E8">
      <w:start w:val="1"/>
      <w:numFmt w:val="bullet"/>
      <w:lvlText w:val=""/>
      <w:lvlJc w:val="left"/>
    </w:lvl>
    <w:lvl w:ilvl="8" w:tplc="898EA0BA">
      <w:start w:val="1"/>
      <w:numFmt w:val="bullet"/>
      <w:lvlText w:val=""/>
      <w:lvlJc w:val="left"/>
    </w:lvl>
  </w:abstractNum>
  <w:abstractNum w:abstractNumId="2" w15:restartNumberingAfterBreak="0">
    <w:nsid w:val="00000003"/>
    <w:multiLevelType w:val="hybridMultilevel"/>
    <w:tmpl w:val="625558EC"/>
    <w:lvl w:ilvl="0" w:tplc="E4AC1E42">
      <w:start w:val="7"/>
      <w:numFmt w:val="decimal"/>
      <w:lvlText w:val="%1."/>
      <w:lvlJc w:val="left"/>
    </w:lvl>
    <w:lvl w:ilvl="1" w:tplc="5518F16C">
      <w:start w:val="1"/>
      <w:numFmt w:val="bullet"/>
      <w:lvlText w:val=""/>
      <w:lvlJc w:val="left"/>
    </w:lvl>
    <w:lvl w:ilvl="2" w:tplc="5A5C0EBE">
      <w:start w:val="1"/>
      <w:numFmt w:val="bullet"/>
      <w:lvlText w:val=""/>
      <w:lvlJc w:val="left"/>
    </w:lvl>
    <w:lvl w:ilvl="3" w:tplc="CFBE58DE">
      <w:start w:val="1"/>
      <w:numFmt w:val="bullet"/>
      <w:lvlText w:val=""/>
      <w:lvlJc w:val="left"/>
    </w:lvl>
    <w:lvl w:ilvl="4" w:tplc="A79A69BC">
      <w:start w:val="1"/>
      <w:numFmt w:val="bullet"/>
      <w:lvlText w:val=""/>
      <w:lvlJc w:val="left"/>
    </w:lvl>
    <w:lvl w:ilvl="5" w:tplc="C148713C">
      <w:start w:val="1"/>
      <w:numFmt w:val="bullet"/>
      <w:lvlText w:val=""/>
      <w:lvlJc w:val="left"/>
    </w:lvl>
    <w:lvl w:ilvl="6" w:tplc="768E9004">
      <w:start w:val="1"/>
      <w:numFmt w:val="bullet"/>
      <w:lvlText w:val=""/>
      <w:lvlJc w:val="left"/>
    </w:lvl>
    <w:lvl w:ilvl="7" w:tplc="6680C32A">
      <w:start w:val="1"/>
      <w:numFmt w:val="bullet"/>
      <w:lvlText w:val=""/>
      <w:lvlJc w:val="left"/>
    </w:lvl>
    <w:lvl w:ilvl="8" w:tplc="C4AEDA50">
      <w:start w:val="1"/>
      <w:numFmt w:val="bullet"/>
      <w:lvlText w:val=""/>
      <w:lvlJc w:val="left"/>
    </w:lvl>
  </w:abstractNum>
  <w:abstractNum w:abstractNumId="3" w15:restartNumberingAfterBreak="0">
    <w:nsid w:val="00000004"/>
    <w:multiLevelType w:val="hybridMultilevel"/>
    <w:tmpl w:val="238E1F28"/>
    <w:lvl w:ilvl="0" w:tplc="C5C21570">
      <w:start w:val="1"/>
      <w:numFmt w:val="decimal"/>
      <w:lvlText w:val="%1."/>
      <w:lvlJc w:val="left"/>
    </w:lvl>
    <w:lvl w:ilvl="1" w:tplc="B19C1E24">
      <w:start w:val="1"/>
      <w:numFmt w:val="bullet"/>
      <w:lvlText w:val=""/>
      <w:lvlJc w:val="left"/>
    </w:lvl>
    <w:lvl w:ilvl="2" w:tplc="ABB61780">
      <w:start w:val="1"/>
      <w:numFmt w:val="bullet"/>
      <w:lvlText w:val=""/>
      <w:lvlJc w:val="left"/>
    </w:lvl>
    <w:lvl w:ilvl="3" w:tplc="E5D82502">
      <w:start w:val="1"/>
      <w:numFmt w:val="bullet"/>
      <w:lvlText w:val=""/>
      <w:lvlJc w:val="left"/>
    </w:lvl>
    <w:lvl w:ilvl="4" w:tplc="17CC436C">
      <w:start w:val="1"/>
      <w:numFmt w:val="bullet"/>
      <w:lvlText w:val=""/>
      <w:lvlJc w:val="left"/>
    </w:lvl>
    <w:lvl w:ilvl="5" w:tplc="01D25022">
      <w:start w:val="1"/>
      <w:numFmt w:val="bullet"/>
      <w:lvlText w:val=""/>
      <w:lvlJc w:val="left"/>
    </w:lvl>
    <w:lvl w:ilvl="6" w:tplc="768C5500">
      <w:start w:val="1"/>
      <w:numFmt w:val="bullet"/>
      <w:lvlText w:val=""/>
      <w:lvlJc w:val="left"/>
    </w:lvl>
    <w:lvl w:ilvl="7" w:tplc="6C742742">
      <w:start w:val="1"/>
      <w:numFmt w:val="bullet"/>
      <w:lvlText w:val=""/>
      <w:lvlJc w:val="left"/>
    </w:lvl>
    <w:lvl w:ilvl="8" w:tplc="74C29BAE">
      <w:start w:val="1"/>
      <w:numFmt w:val="bullet"/>
      <w:lvlText w:val=""/>
      <w:lvlJc w:val="left"/>
    </w:lvl>
  </w:abstractNum>
  <w:abstractNum w:abstractNumId="4" w15:restartNumberingAfterBreak="0">
    <w:nsid w:val="00000005"/>
    <w:multiLevelType w:val="hybridMultilevel"/>
    <w:tmpl w:val="46E87CCC"/>
    <w:lvl w:ilvl="0" w:tplc="2D1046AE">
      <w:start w:val="1"/>
      <w:numFmt w:val="decimal"/>
      <w:lvlText w:val="%1."/>
      <w:lvlJc w:val="left"/>
    </w:lvl>
    <w:lvl w:ilvl="1" w:tplc="FAFEADD6">
      <w:start w:val="1"/>
      <w:numFmt w:val="bullet"/>
      <w:lvlText w:val=""/>
      <w:lvlJc w:val="left"/>
    </w:lvl>
    <w:lvl w:ilvl="2" w:tplc="7D246F34">
      <w:start w:val="1"/>
      <w:numFmt w:val="bullet"/>
      <w:lvlText w:val=""/>
      <w:lvlJc w:val="left"/>
    </w:lvl>
    <w:lvl w:ilvl="3" w:tplc="B7748D42">
      <w:start w:val="1"/>
      <w:numFmt w:val="bullet"/>
      <w:lvlText w:val=""/>
      <w:lvlJc w:val="left"/>
    </w:lvl>
    <w:lvl w:ilvl="4" w:tplc="9D9E2372">
      <w:start w:val="1"/>
      <w:numFmt w:val="bullet"/>
      <w:lvlText w:val=""/>
      <w:lvlJc w:val="left"/>
    </w:lvl>
    <w:lvl w:ilvl="5" w:tplc="0E728B46">
      <w:start w:val="1"/>
      <w:numFmt w:val="bullet"/>
      <w:lvlText w:val=""/>
      <w:lvlJc w:val="left"/>
    </w:lvl>
    <w:lvl w:ilvl="6" w:tplc="987409C8">
      <w:start w:val="1"/>
      <w:numFmt w:val="bullet"/>
      <w:lvlText w:val=""/>
      <w:lvlJc w:val="left"/>
    </w:lvl>
    <w:lvl w:ilvl="7" w:tplc="BF34DD96">
      <w:start w:val="1"/>
      <w:numFmt w:val="bullet"/>
      <w:lvlText w:val=""/>
      <w:lvlJc w:val="left"/>
    </w:lvl>
    <w:lvl w:ilvl="8" w:tplc="7B4C7CCC">
      <w:start w:val="1"/>
      <w:numFmt w:val="bullet"/>
      <w:lvlText w:val=""/>
      <w:lvlJc w:val="left"/>
    </w:lvl>
  </w:abstractNum>
  <w:abstractNum w:abstractNumId="5" w15:restartNumberingAfterBreak="0">
    <w:nsid w:val="0A9A6ACA"/>
    <w:multiLevelType w:val="hybridMultilevel"/>
    <w:tmpl w:val="CB70125E"/>
    <w:lvl w:ilvl="0" w:tplc="91F6218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5001D91"/>
    <w:multiLevelType w:val="hybridMultilevel"/>
    <w:tmpl w:val="63784682"/>
    <w:lvl w:ilvl="0" w:tplc="B8A8BF32">
      <w:start w:val="1"/>
      <w:numFmt w:val="decimal"/>
      <w:lvlText w:val="%1-"/>
      <w:lvlJc w:val="left"/>
      <w:pPr>
        <w:ind w:left="735" w:hanging="375"/>
      </w:pPr>
      <w:rPr>
        <w:rFonts w:hint="default"/>
        <w:sz w:val="36"/>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7BCC0BD0"/>
    <w:multiLevelType w:val="hybridMultilevel"/>
    <w:tmpl w:val="E9F2928E"/>
    <w:lvl w:ilvl="0" w:tplc="A49A2C5A">
      <w:start w:val="1"/>
      <w:numFmt w:val="decimal"/>
      <w:lvlText w:val="%1-"/>
      <w:lvlJc w:val="left"/>
      <w:pPr>
        <w:ind w:left="-207" w:hanging="360"/>
      </w:pPr>
      <w:rPr>
        <w:rFonts w:hint="default"/>
      </w:rPr>
    </w:lvl>
    <w:lvl w:ilvl="1" w:tplc="041F0019" w:tentative="1">
      <w:start w:val="1"/>
      <w:numFmt w:val="lowerLetter"/>
      <w:lvlText w:val="%2."/>
      <w:lvlJc w:val="left"/>
      <w:pPr>
        <w:ind w:left="513" w:hanging="360"/>
      </w:pPr>
    </w:lvl>
    <w:lvl w:ilvl="2" w:tplc="041F001B" w:tentative="1">
      <w:start w:val="1"/>
      <w:numFmt w:val="lowerRoman"/>
      <w:lvlText w:val="%3."/>
      <w:lvlJc w:val="right"/>
      <w:pPr>
        <w:ind w:left="1233" w:hanging="180"/>
      </w:pPr>
    </w:lvl>
    <w:lvl w:ilvl="3" w:tplc="041F000F" w:tentative="1">
      <w:start w:val="1"/>
      <w:numFmt w:val="decimal"/>
      <w:lvlText w:val="%4."/>
      <w:lvlJc w:val="left"/>
      <w:pPr>
        <w:ind w:left="1953" w:hanging="360"/>
      </w:pPr>
    </w:lvl>
    <w:lvl w:ilvl="4" w:tplc="041F0019" w:tentative="1">
      <w:start w:val="1"/>
      <w:numFmt w:val="lowerLetter"/>
      <w:lvlText w:val="%5."/>
      <w:lvlJc w:val="left"/>
      <w:pPr>
        <w:ind w:left="2673" w:hanging="360"/>
      </w:pPr>
    </w:lvl>
    <w:lvl w:ilvl="5" w:tplc="041F001B" w:tentative="1">
      <w:start w:val="1"/>
      <w:numFmt w:val="lowerRoman"/>
      <w:lvlText w:val="%6."/>
      <w:lvlJc w:val="right"/>
      <w:pPr>
        <w:ind w:left="3393" w:hanging="180"/>
      </w:pPr>
    </w:lvl>
    <w:lvl w:ilvl="6" w:tplc="041F000F" w:tentative="1">
      <w:start w:val="1"/>
      <w:numFmt w:val="decimal"/>
      <w:lvlText w:val="%7."/>
      <w:lvlJc w:val="left"/>
      <w:pPr>
        <w:ind w:left="4113" w:hanging="360"/>
      </w:pPr>
    </w:lvl>
    <w:lvl w:ilvl="7" w:tplc="041F0019" w:tentative="1">
      <w:start w:val="1"/>
      <w:numFmt w:val="lowerLetter"/>
      <w:lvlText w:val="%8."/>
      <w:lvlJc w:val="left"/>
      <w:pPr>
        <w:ind w:left="4833" w:hanging="360"/>
      </w:pPr>
    </w:lvl>
    <w:lvl w:ilvl="8" w:tplc="041F001B" w:tentative="1">
      <w:start w:val="1"/>
      <w:numFmt w:val="lowerRoman"/>
      <w:lvlText w:val="%9."/>
      <w:lvlJc w:val="right"/>
      <w:pPr>
        <w:ind w:left="5553" w:hanging="180"/>
      </w:pPr>
    </w:lvl>
  </w:abstractNum>
  <w:num w:numId="1" w16cid:durableId="1844858104">
    <w:abstractNumId w:val="0"/>
  </w:num>
  <w:num w:numId="2" w16cid:durableId="266350840">
    <w:abstractNumId w:val="1"/>
  </w:num>
  <w:num w:numId="3" w16cid:durableId="816994771">
    <w:abstractNumId w:val="2"/>
  </w:num>
  <w:num w:numId="4" w16cid:durableId="1674607930">
    <w:abstractNumId w:val="3"/>
  </w:num>
  <w:num w:numId="5" w16cid:durableId="796294483">
    <w:abstractNumId w:val="4"/>
  </w:num>
  <w:num w:numId="6" w16cid:durableId="2139564098">
    <w:abstractNumId w:val="6"/>
  </w:num>
  <w:num w:numId="7" w16cid:durableId="2147045284">
    <w:abstractNumId w:val="5"/>
  </w:num>
  <w:num w:numId="8" w16cid:durableId="4501738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0384"/>
    <w:rsid w:val="00011ACB"/>
    <w:rsid w:val="000673ED"/>
    <w:rsid w:val="00120853"/>
    <w:rsid w:val="00184B8E"/>
    <w:rsid w:val="00222F4C"/>
    <w:rsid w:val="00322A3B"/>
    <w:rsid w:val="00384DE1"/>
    <w:rsid w:val="003C37C0"/>
    <w:rsid w:val="006579C2"/>
    <w:rsid w:val="00707E35"/>
    <w:rsid w:val="007C0C01"/>
    <w:rsid w:val="00845C02"/>
    <w:rsid w:val="00941FD1"/>
    <w:rsid w:val="00961463"/>
    <w:rsid w:val="009916A5"/>
    <w:rsid w:val="009E0D1D"/>
    <w:rsid w:val="00A878E3"/>
    <w:rsid w:val="00B1142F"/>
    <w:rsid w:val="00B514E3"/>
    <w:rsid w:val="00B713A8"/>
    <w:rsid w:val="00B75C54"/>
    <w:rsid w:val="00B92296"/>
    <w:rsid w:val="00C002CE"/>
    <w:rsid w:val="00C8399A"/>
    <w:rsid w:val="00C90135"/>
    <w:rsid w:val="00C90384"/>
    <w:rsid w:val="00D52B2B"/>
    <w:rsid w:val="00EC3CC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0C14EB"/>
  <w15:chartTrackingRefBased/>
  <w15:docId w15:val="{C4B6E738-FFDA-4673-BE77-F095BDC4D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FD1"/>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uiPriority w:val="99"/>
    <w:unhideWhenUsed/>
    <w:rsid w:val="00C90384"/>
    <w:rPr>
      <w:color w:val="0563C1"/>
      <w:u w:val="single"/>
    </w:rPr>
  </w:style>
  <w:style w:type="paragraph" w:customStyle="1" w:styleId="Default">
    <w:name w:val="Default"/>
    <w:rsid w:val="00B514E3"/>
    <w:pPr>
      <w:autoSpaceDE w:val="0"/>
      <w:autoSpaceDN w:val="0"/>
      <w:adjustRightInd w:val="0"/>
    </w:pPr>
    <w:rPr>
      <w:rFonts w:cs="Calibri"/>
      <w:color w:val="000000"/>
      <w:sz w:val="24"/>
      <w:szCs w:val="24"/>
    </w:rPr>
  </w:style>
  <w:style w:type="paragraph" w:styleId="ListeParagraf">
    <w:name w:val="List Paragraph"/>
    <w:basedOn w:val="Normal"/>
    <w:uiPriority w:val="34"/>
    <w:qFormat/>
    <w:rsid w:val="00941FD1"/>
    <w:pPr>
      <w:ind w:left="720"/>
      <w:contextualSpacing/>
    </w:pPr>
  </w:style>
  <w:style w:type="paragraph" w:styleId="stBilgi">
    <w:name w:val="header"/>
    <w:basedOn w:val="Normal"/>
    <w:link w:val="stBilgiChar"/>
    <w:uiPriority w:val="99"/>
    <w:unhideWhenUsed/>
    <w:rsid w:val="00941FD1"/>
    <w:pPr>
      <w:tabs>
        <w:tab w:val="center" w:pos="4536"/>
        <w:tab w:val="right" w:pos="9072"/>
      </w:tabs>
    </w:pPr>
  </w:style>
  <w:style w:type="character" w:customStyle="1" w:styleId="stBilgiChar">
    <w:name w:val="Üst Bilgi Char"/>
    <w:basedOn w:val="VarsaylanParagrafYazTipi"/>
    <w:link w:val="stBilgi"/>
    <w:uiPriority w:val="99"/>
    <w:rsid w:val="00941FD1"/>
  </w:style>
  <w:style w:type="paragraph" w:styleId="AltBilgi">
    <w:name w:val="footer"/>
    <w:basedOn w:val="Normal"/>
    <w:link w:val="AltBilgiChar"/>
    <w:uiPriority w:val="99"/>
    <w:unhideWhenUsed/>
    <w:rsid w:val="00941FD1"/>
    <w:pPr>
      <w:tabs>
        <w:tab w:val="center" w:pos="4536"/>
        <w:tab w:val="right" w:pos="9072"/>
      </w:tabs>
    </w:pPr>
  </w:style>
  <w:style w:type="character" w:customStyle="1" w:styleId="AltBilgiChar">
    <w:name w:val="Alt Bilgi Char"/>
    <w:basedOn w:val="VarsaylanParagrafYazTipi"/>
    <w:link w:val="AltBilgi"/>
    <w:uiPriority w:val="99"/>
    <w:rsid w:val="00941F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0.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esma.ibis@btu.edu.tr"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mailto:mehmet.ozbalci@btu.edu.tr"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haydar.ozkan@btu.edu.tr" TargetMode="External"/><Relationship Id="rId14"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7</Pages>
  <Words>838</Words>
  <Characters>4778</Characters>
  <Application>Microsoft Office Word</Application>
  <DocSecurity>0</DocSecurity>
  <Lines>39</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5605</CharactersWithSpaces>
  <SharedDoc>false</SharedDoc>
  <HLinks>
    <vt:vector size="18" baseType="variant">
      <vt:variant>
        <vt:i4>1638443</vt:i4>
      </vt:variant>
      <vt:variant>
        <vt:i4>6</vt:i4>
      </vt:variant>
      <vt:variant>
        <vt:i4>0</vt:i4>
      </vt:variant>
      <vt:variant>
        <vt:i4>5</vt:i4>
      </vt:variant>
      <vt:variant>
        <vt:lpwstr>mailto:gizem.ortac@btu.edu.tr</vt:lpwstr>
      </vt:variant>
      <vt:variant>
        <vt:lpwstr/>
      </vt:variant>
      <vt:variant>
        <vt:i4>7733325</vt:i4>
      </vt:variant>
      <vt:variant>
        <vt:i4>3</vt:i4>
      </vt:variant>
      <vt:variant>
        <vt:i4>0</vt:i4>
      </vt:variant>
      <vt:variant>
        <vt:i4>5</vt:i4>
      </vt:variant>
      <vt:variant>
        <vt:lpwstr>mailto:mehmet.ozbalci@btu.edu.tr</vt:lpwstr>
      </vt:variant>
      <vt:variant>
        <vt:lpwstr/>
      </vt:variant>
      <vt:variant>
        <vt:i4>327716</vt:i4>
      </vt:variant>
      <vt:variant>
        <vt:i4>0</vt:i4>
      </vt:variant>
      <vt:variant>
        <vt:i4>0</vt:i4>
      </vt:variant>
      <vt:variant>
        <vt:i4>5</vt:i4>
      </vt:variant>
      <vt:variant>
        <vt:lpwstr>mailto:haydar.ozkan@btu.edu.tr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Haydar ÖZKAN</dc:creator>
  <cp:keywords/>
  <cp:lastModifiedBy>Zehra Aktürk</cp:lastModifiedBy>
  <cp:revision>14</cp:revision>
  <dcterms:created xsi:type="dcterms:W3CDTF">2021-12-17T17:10:00Z</dcterms:created>
  <dcterms:modified xsi:type="dcterms:W3CDTF">2023-12-25T13:54:00Z</dcterms:modified>
</cp:coreProperties>
</file>